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AD3933" w14:textId="77777777" w:rsidR="00AF57C0" w:rsidRDefault="00D9212C">
      <w:pPr>
        <w:pStyle w:val="Heading3"/>
        <w:spacing w:before="61"/>
        <w:ind w:left="1742"/>
      </w:pPr>
      <w:r>
        <w:t xml:space="preserve">                                       A</w:t>
      </w:r>
    </w:p>
    <w:p w14:paraId="407859E1" w14:textId="77777777" w:rsidR="00AF57C0" w:rsidRDefault="00D9212C">
      <w:pPr>
        <w:spacing w:before="160"/>
        <w:ind w:right="17"/>
        <w:jc w:val="center"/>
      </w:pPr>
      <w:r>
        <w:rPr>
          <w:b/>
          <w:sz w:val="28"/>
        </w:rPr>
        <w:t>GROUP PROJECT REPORT</w:t>
      </w:r>
    </w:p>
    <w:p w14:paraId="641CEC6B" w14:textId="77777777" w:rsidR="00AF57C0" w:rsidRDefault="00D9212C">
      <w:pPr>
        <w:spacing w:before="161"/>
        <w:ind w:right="17"/>
        <w:jc w:val="center"/>
      </w:pPr>
      <w:r>
        <w:rPr>
          <w:b/>
        </w:rPr>
        <w:t>ON</w:t>
      </w:r>
    </w:p>
    <w:p w14:paraId="44A6C35A" w14:textId="77777777" w:rsidR="00AF57C0" w:rsidRDefault="00AF57C0">
      <w:pPr>
        <w:pStyle w:val="BodyText"/>
        <w:rPr>
          <w:b/>
          <w:sz w:val="32"/>
        </w:rPr>
      </w:pPr>
    </w:p>
    <w:p w14:paraId="4CA11E8C" w14:textId="20F04369" w:rsidR="00AF57C0" w:rsidRDefault="00D9212C">
      <w:pPr>
        <w:ind w:right="65"/>
        <w:jc w:val="center"/>
      </w:pPr>
      <w:r>
        <w:rPr>
          <w:spacing w:val="-55"/>
          <w:u w:val="single"/>
        </w:rPr>
        <w:t xml:space="preserve"> </w:t>
      </w:r>
      <w:proofErr w:type="gramStart"/>
      <w:r w:rsidR="00CC0D28">
        <w:rPr>
          <w:spacing w:val="-55"/>
          <w:u w:val="single"/>
        </w:rPr>
        <w:t>.</w:t>
      </w:r>
      <w:r w:rsidR="00CC0D28">
        <w:rPr>
          <w:b/>
          <w:u w:val="single"/>
        </w:rPr>
        <w:t>WINE</w:t>
      </w:r>
      <w:proofErr w:type="gramEnd"/>
      <w:r w:rsidR="00CC0D28">
        <w:rPr>
          <w:b/>
          <w:u w:val="single"/>
        </w:rPr>
        <w:t xml:space="preserve"> QUALITY PREDICTION.</w:t>
      </w:r>
    </w:p>
    <w:p w14:paraId="5C1DCC4E" w14:textId="77777777" w:rsidR="00AF57C0" w:rsidRDefault="00AF57C0">
      <w:pPr>
        <w:pStyle w:val="BodyText"/>
        <w:spacing w:before="2"/>
        <w:rPr>
          <w:b/>
          <w:sz w:val="25"/>
          <w:u w:val="single"/>
        </w:rPr>
      </w:pPr>
    </w:p>
    <w:p w14:paraId="7E33B84E" w14:textId="77777777" w:rsidR="00AF57C0" w:rsidRDefault="00D9212C">
      <w:pPr>
        <w:spacing w:before="90" w:line="360" w:lineRule="auto"/>
        <w:ind w:left="1452" w:right="1471"/>
        <w:jc w:val="center"/>
      </w:pPr>
      <w:r>
        <w:rPr>
          <w:b/>
          <w:i/>
          <w:sz w:val="24"/>
        </w:rPr>
        <w:t xml:space="preserve">Dissertation Submitted </w:t>
      </w:r>
      <w:proofErr w:type="gramStart"/>
      <w:r>
        <w:rPr>
          <w:b/>
          <w:i/>
          <w:sz w:val="24"/>
        </w:rPr>
        <w:t>In</w:t>
      </w:r>
      <w:proofErr w:type="gramEnd"/>
      <w:r>
        <w:rPr>
          <w:b/>
          <w:i/>
          <w:sz w:val="24"/>
        </w:rPr>
        <w:t xml:space="preserve"> Partial Fulfillment Of The Requirement For The Award Of</w:t>
      </w:r>
    </w:p>
    <w:p w14:paraId="21327EBA" w14:textId="77777777" w:rsidR="00AF57C0" w:rsidRDefault="00AF57C0">
      <w:pPr>
        <w:pStyle w:val="BodyText"/>
        <w:rPr>
          <w:b/>
          <w:i/>
          <w:sz w:val="36"/>
        </w:rPr>
      </w:pPr>
    </w:p>
    <w:p w14:paraId="293458C0" w14:textId="77777777" w:rsidR="00AF57C0" w:rsidRDefault="00D9212C">
      <w:pPr>
        <w:pStyle w:val="Heading3"/>
        <w:spacing w:line="360" w:lineRule="auto"/>
        <w:ind w:left="2525" w:right="2543"/>
        <w:jc w:val="center"/>
      </w:pPr>
      <w:r>
        <w:t>BACHELOR OF TECHNOLOGY IN</w:t>
      </w:r>
    </w:p>
    <w:p w14:paraId="583D738C" w14:textId="77777777" w:rsidR="00AF57C0" w:rsidRDefault="00D9212C">
      <w:pPr>
        <w:ind w:right="18"/>
        <w:jc w:val="center"/>
      </w:pPr>
      <w:r>
        <w:rPr>
          <w:b/>
          <w:sz w:val="28"/>
        </w:rPr>
        <w:t>INFORMATION TECHNOLOGY</w:t>
      </w:r>
    </w:p>
    <w:p w14:paraId="4886ABBC" w14:textId="77777777" w:rsidR="00AF57C0" w:rsidRDefault="00AF57C0">
      <w:pPr>
        <w:pStyle w:val="BodyText"/>
        <w:rPr>
          <w:b/>
          <w:sz w:val="30"/>
        </w:rPr>
      </w:pPr>
    </w:p>
    <w:p w14:paraId="71771805" w14:textId="77777777" w:rsidR="00AF57C0" w:rsidRDefault="00AF57C0">
      <w:pPr>
        <w:ind w:left="3600" w:right="19" w:firstLine="720"/>
        <w:rPr>
          <w:rFonts w:ascii="Arial" w:hAnsi="Arial" w:cs="Arial"/>
          <w:b/>
          <w:sz w:val="28"/>
        </w:rPr>
      </w:pPr>
    </w:p>
    <w:p w14:paraId="00E17806" w14:textId="77777777" w:rsidR="00AF57C0" w:rsidRDefault="00D9212C">
      <w:pPr>
        <w:ind w:left="3600" w:right="19" w:firstLine="720"/>
      </w:pPr>
      <w:r>
        <w:rPr>
          <w:rFonts w:ascii="Arial" w:hAnsi="Arial" w:cs="Arial"/>
          <w:b/>
          <w:sz w:val="28"/>
        </w:rPr>
        <w:t>By</w:t>
      </w:r>
    </w:p>
    <w:p w14:paraId="64C62990" w14:textId="19311F38" w:rsidR="00AF57C0" w:rsidRDefault="00CC0D28">
      <w:pPr>
        <w:spacing w:before="161" w:line="360" w:lineRule="auto"/>
        <w:ind w:left="49" w:right="65"/>
        <w:jc w:val="center"/>
      </w:pPr>
      <w:proofErr w:type="spellStart"/>
      <w:r>
        <w:rPr>
          <w:rFonts w:ascii="Arial" w:hAnsi="Arial" w:cs="Arial"/>
          <w:b/>
          <w:sz w:val="28"/>
        </w:rPr>
        <w:t>Janagama</w:t>
      </w:r>
      <w:proofErr w:type="spellEnd"/>
      <w:r>
        <w:rPr>
          <w:rFonts w:ascii="Arial" w:hAnsi="Arial" w:cs="Arial"/>
          <w:b/>
          <w:sz w:val="28"/>
        </w:rPr>
        <w:t xml:space="preserve"> </w:t>
      </w:r>
      <w:proofErr w:type="spellStart"/>
      <w:r>
        <w:rPr>
          <w:rFonts w:ascii="Arial" w:hAnsi="Arial" w:cs="Arial"/>
          <w:b/>
          <w:sz w:val="28"/>
        </w:rPr>
        <w:t>ShivaCharan</w:t>
      </w:r>
      <w:proofErr w:type="spellEnd"/>
      <w:r>
        <w:rPr>
          <w:rFonts w:ascii="Arial" w:hAnsi="Arial" w:cs="Arial"/>
          <w:b/>
          <w:sz w:val="28"/>
        </w:rPr>
        <w:t xml:space="preserve"> </w:t>
      </w:r>
      <w:r w:rsidR="00D9212C">
        <w:rPr>
          <w:rFonts w:ascii="Arial" w:hAnsi="Arial" w:cs="Arial"/>
          <w:b/>
          <w:sz w:val="28"/>
        </w:rPr>
        <w:t>(1</w:t>
      </w:r>
      <w:r>
        <w:rPr>
          <w:rFonts w:ascii="Arial" w:hAnsi="Arial" w:cs="Arial"/>
          <w:b/>
          <w:sz w:val="28"/>
        </w:rPr>
        <w:t>8</w:t>
      </w:r>
      <w:r w:rsidR="00D9212C">
        <w:rPr>
          <w:rFonts w:ascii="Arial" w:hAnsi="Arial" w:cs="Arial"/>
          <w:b/>
          <w:sz w:val="28"/>
        </w:rPr>
        <w:t>311A12</w:t>
      </w:r>
      <w:r>
        <w:rPr>
          <w:rFonts w:ascii="Arial" w:hAnsi="Arial" w:cs="Arial"/>
          <w:b/>
          <w:sz w:val="28"/>
        </w:rPr>
        <w:t>D9</w:t>
      </w:r>
      <w:r w:rsidR="00D9212C">
        <w:rPr>
          <w:rFonts w:ascii="Arial" w:hAnsi="Arial" w:cs="Arial"/>
          <w:b/>
          <w:sz w:val="28"/>
        </w:rPr>
        <w:t>)</w:t>
      </w:r>
    </w:p>
    <w:p w14:paraId="213559AC" w14:textId="579DC4B7" w:rsidR="00AF57C0" w:rsidRDefault="00CC0D28">
      <w:pPr>
        <w:spacing w:before="161" w:line="360" w:lineRule="auto"/>
        <w:ind w:left="49" w:right="65"/>
        <w:jc w:val="center"/>
      </w:pPr>
      <w:proofErr w:type="spellStart"/>
      <w:r>
        <w:rPr>
          <w:rFonts w:ascii="Arial" w:hAnsi="Arial" w:cs="Arial"/>
          <w:b/>
          <w:sz w:val="28"/>
        </w:rPr>
        <w:t>Bommena</w:t>
      </w:r>
      <w:proofErr w:type="spellEnd"/>
      <w:r>
        <w:rPr>
          <w:rFonts w:ascii="Arial" w:hAnsi="Arial" w:cs="Arial"/>
          <w:b/>
          <w:sz w:val="28"/>
        </w:rPr>
        <w:t xml:space="preserve"> Nithin Kumar </w:t>
      </w:r>
      <w:r w:rsidR="00D9212C">
        <w:rPr>
          <w:rFonts w:ascii="Arial" w:hAnsi="Arial" w:cs="Arial"/>
          <w:b/>
          <w:sz w:val="28"/>
        </w:rPr>
        <w:t>(1</w:t>
      </w:r>
      <w:r>
        <w:rPr>
          <w:rFonts w:ascii="Arial" w:hAnsi="Arial" w:cs="Arial"/>
          <w:b/>
          <w:sz w:val="28"/>
        </w:rPr>
        <w:t>8</w:t>
      </w:r>
      <w:r w:rsidR="00D9212C">
        <w:rPr>
          <w:rFonts w:ascii="Arial" w:hAnsi="Arial" w:cs="Arial"/>
          <w:b/>
          <w:sz w:val="28"/>
        </w:rPr>
        <w:t>311A12</w:t>
      </w:r>
      <w:r>
        <w:rPr>
          <w:rFonts w:ascii="Arial" w:hAnsi="Arial" w:cs="Arial"/>
          <w:b/>
          <w:sz w:val="28"/>
        </w:rPr>
        <w:t>D2</w:t>
      </w:r>
      <w:r w:rsidR="00D9212C">
        <w:rPr>
          <w:rFonts w:ascii="Arial" w:hAnsi="Arial" w:cs="Arial"/>
          <w:b/>
          <w:sz w:val="28"/>
        </w:rPr>
        <w:t>)</w:t>
      </w:r>
    </w:p>
    <w:p w14:paraId="16BDF10E" w14:textId="01647045" w:rsidR="00AF57C0" w:rsidRDefault="00CC0D28">
      <w:pPr>
        <w:spacing w:before="161" w:line="360" w:lineRule="auto"/>
        <w:ind w:left="49" w:right="65"/>
        <w:jc w:val="center"/>
      </w:pPr>
      <w:r>
        <w:rPr>
          <w:rFonts w:ascii="Arial" w:hAnsi="Arial" w:cs="Arial"/>
          <w:b/>
          <w:sz w:val="28"/>
        </w:rPr>
        <w:t xml:space="preserve">Chanda Sai </w:t>
      </w:r>
      <w:proofErr w:type="spellStart"/>
      <w:r>
        <w:rPr>
          <w:rFonts w:ascii="Arial" w:hAnsi="Arial" w:cs="Arial"/>
          <w:b/>
          <w:sz w:val="28"/>
        </w:rPr>
        <w:t>Charan</w:t>
      </w:r>
      <w:proofErr w:type="spellEnd"/>
      <w:r>
        <w:rPr>
          <w:rFonts w:ascii="Arial" w:hAnsi="Arial" w:cs="Arial"/>
          <w:b/>
          <w:sz w:val="28"/>
        </w:rPr>
        <w:t xml:space="preserve"> </w:t>
      </w:r>
      <w:r w:rsidR="00D9212C">
        <w:rPr>
          <w:rFonts w:ascii="Arial" w:hAnsi="Arial" w:cs="Arial"/>
          <w:b/>
          <w:sz w:val="28"/>
        </w:rPr>
        <w:t>(1</w:t>
      </w:r>
      <w:r>
        <w:rPr>
          <w:rFonts w:ascii="Arial" w:hAnsi="Arial" w:cs="Arial"/>
          <w:b/>
          <w:sz w:val="28"/>
        </w:rPr>
        <w:t>8</w:t>
      </w:r>
      <w:r w:rsidR="00D9212C">
        <w:rPr>
          <w:rFonts w:ascii="Arial" w:hAnsi="Arial" w:cs="Arial"/>
          <w:b/>
          <w:sz w:val="28"/>
        </w:rPr>
        <w:t>311A12</w:t>
      </w:r>
      <w:r>
        <w:rPr>
          <w:rFonts w:ascii="Arial" w:hAnsi="Arial" w:cs="Arial"/>
          <w:b/>
          <w:sz w:val="28"/>
        </w:rPr>
        <w:t>D3</w:t>
      </w:r>
      <w:r w:rsidR="00D9212C">
        <w:rPr>
          <w:rFonts w:ascii="Arial" w:hAnsi="Arial" w:cs="Arial"/>
          <w:b/>
          <w:sz w:val="28"/>
        </w:rPr>
        <w:t>)</w:t>
      </w:r>
    </w:p>
    <w:p w14:paraId="0FD56A33" w14:textId="6898F04F" w:rsidR="00AF57C0" w:rsidRDefault="00FC5543">
      <w:pPr>
        <w:pStyle w:val="BodyText"/>
        <w:rPr>
          <w:rFonts w:ascii="Arial" w:hAnsi="Arial" w:cs="Arial"/>
          <w:b/>
          <w:sz w:val="20"/>
          <w:lang w:val="en-IN" w:eastAsia="en-IN"/>
        </w:rPr>
      </w:pPr>
      <w:r>
        <w:rPr>
          <w:noProof/>
        </w:rPr>
        <w:drawing>
          <wp:anchor distT="0" distB="0" distL="0" distR="0" simplePos="0" relativeHeight="251656192" behindDoc="0" locked="0" layoutInCell="1" allowOverlap="1" wp14:anchorId="12729C4A" wp14:editId="5BDA8123">
            <wp:simplePos x="0" y="0"/>
            <wp:positionH relativeFrom="page">
              <wp:posOffset>2624455</wp:posOffset>
            </wp:positionH>
            <wp:positionV relativeFrom="paragraph">
              <wp:posOffset>476250</wp:posOffset>
            </wp:positionV>
            <wp:extent cx="2148840" cy="802005"/>
            <wp:effectExtent l="0" t="0" r="0" b="0"/>
            <wp:wrapTopAndBottom/>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l="-23" t="-49" r="-23" b="-49"/>
                    <a:stretch>
                      <a:fillRect/>
                    </a:stretch>
                  </pic:blipFill>
                  <pic:spPr bwMode="auto">
                    <a:xfrm>
                      <a:off x="0" y="0"/>
                      <a:ext cx="2148840" cy="802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57DE47" w14:textId="77777777" w:rsidR="00AF57C0" w:rsidRDefault="00AF57C0">
      <w:pPr>
        <w:pStyle w:val="BodyText"/>
        <w:spacing w:before="10"/>
        <w:rPr>
          <w:b/>
          <w:sz w:val="17"/>
        </w:rPr>
      </w:pPr>
    </w:p>
    <w:p w14:paraId="0AF702AB" w14:textId="77777777" w:rsidR="00AF57C0" w:rsidRDefault="00AF57C0">
      <w:pPr>
        <w:spacing w:before="4" w:line="360" w:lineRule="auto"/>
        <w:ind w:left="763" w:right="783"/>
        <w:jc w:val="center"/>
        <w:rPr>
          <w:rFonts w:ascii="Arial" w:hAnsi="Arial" w:cs="Arial"/>
          <w:b/>
          <w:sz w:val="28"/>
        </w:rPr>
      </w:pPr>
    </w:p>
    <w:p w14:paraId="412E086D" w14:textId="77777777" w:rsidR="00AF57C0" w:rsidRDefault="00AF57C0">
      <w:pPr>
        <w:spacing w:before="4" w:line="360" w:lineRule="auto"/>
        <w:ind w:left="763" w:right="783"/>
        <w:jc w:val="center"/>
        <w:rPr>
          <w:rFonts w:ascii="Arial" w:hAnsi="Arial" w:cs="Arial"/>
          <w:b/>
          <w:sz w:val="28"/>
        </w:rPr>
      </w:pPr>
    </w:p>
    <w:p w14:paraId="1E06212E" w14:textId="77777777" w:rsidR="00AF57C0" w:rsidRDefault="00D9212C">
      <w:pPr>
        <w:spacing w:before="4" w:line="360" w:lineRule="auto"/>
        <w:ind w:left="763" w:right="783"/>
        <w:jc w:val="center"/>
      </w:pPr>
      <w:r>
        <w:rPr>
          <w:rFonts w:ascii="Arial" w:hAnsi="Arial" w:cs="Arial"/>
          <w:b/>
          <w:sz w:val="28"/>
        </w:rPr>
        <w:t>DEPARTMENT OF INFORMATION TECHNOLOGY SREENIDHI INSTITUTION OF SCIENCE &amp; TECHNOLOGY</w:t>
      </w:r>
    </w:p>
    <w:p w14:paraId="6C33A48B" w14:textId="77777777" w:rsidR="00AF57C0" w:rsidRDefault="00D9212C">
      <w:pPr>
        <w:spacing w:line="360" w:lineRule="auto"/>
        <w:ind w:left="2043" w:right="2060" w:hanging="2"/>
        <w:jc w:val="center"/>
      </w:pPr>
      <w:r>
        <w:rPr>
          <w:rFonts w:ascii="Arial" w:hAnsi="Arial" w:cs="Arial"/>
          <w:b/>
          <w:sz w:val="28"/>
        </w:rPr>
        <w:t>(An Autonomous Institution) (AFFILIATED TO JNTU, HYDERABAD)</w:t>
      </w:r>
    </w:p>
    <w:p w14:paraId="143C699A" w14:textId="77777777" w:rsidR="00AF57C0" w:rsidRDefault="00D9212C">
      <w:pPr>
        <w:ind w:right="18"/>
        <w:jc w:val="center"/>
      </w:pPr>
      <w:proofErr w:type="spellStart"/>
      <w:r>
        <w:rPr>
          <w:rFonts w:ascii="Arial" w:hAnsi="Arial" w:cs="Arial"/>
          <w:b/>
          <w:sz w:val="28"/>
        </w:rPr>
        <w:t>Yamnampet</w:t>
      </w:r>
      <w:proofErr w:type="spellEnd"/>
      <w:r>
        <w:rPr>
          <w:rFonts w:ascii="Arial" w:hAnsi="Arial" w:cs="Arial"/>
          <w:b/>
          <w:sz w:val="28"/>
        </w:rPr>
        <w:t xml:space="preserve">, </w:t>
      </w:r>
      <w:proofErr w:type="spellStart"/>
      <w:r>
        <w:rPr>
          <w:rFonts w:ascii="Arial" w:hAnsi="Arial" w:cs="Arial"/>
          <w:b/>
          <w:sz w:val="28"/>
        </w:rPr>
        <w:t>Ghatkesar</w:t>
      </w:r>
      <w:proofErr w:type="spellEnd"/>
      <w:r>
        <w:rPr>
          <w:rFonts w:ascii="Arial" w:hAnsi="Arial" w:cs="Arial"/>
          <w:b/>
          <w:sz w:val="28"/>
        </w:rPr>
        <w:t xml:space="preserve">, R.R. </w:t>
      </w:r>
      <w:proofErr w:type="spellStart"/>
      <w:r>
        <w:rPr>
          <w:rFonts w:ascii="Arial" w:hAnsi="Arial" w:cs="Arial"/>
          <w:b/>
          <w:sz w:val="28"/>
        </w:rPr>
        <w:t>Dist</w:t>
      </w:r>
      <w:proofErr w:type="spellEnd"/>
      <w:r>
        <w:rPr>
          <w:rFonts w:ascii="Arial" w:hAnsi="Arial" w:cs="Arial"/>
          <w:b/>
          <w:sz w:val="28"/>
        </w:rPr>
        <w:t>, Hyd-501301.</w:t>
      </w:r>
    </w:p>
    <w:p w14:paraId="6CABEB38" w14:textId="77777777" w:rsidR="00AF57C0" w:rsidRDefault="00D9212C">
      <w:pPr>
        <w:spacing w:before="161"/>
        <w:ind w:right="19"/>
        <w:jc w:val="center"/>
      </w:pPr>
      <w:r>
        <w:rPr>
          <w:rFonts w:ascii="Arial" w:hAnsi="Arial" w:cs="Arial"/>
          <w:b/>
          <w:sz w:val="28"/>
        </w:rPr>
        <w:t>2021</w:t>
      </w:r>
    </w:p>
    <w:p w14:paraId="1A6BBEFA" w14:textId="77777777" w:rsidR="00AF57C0" w:rsidRDefault="00AF57C0">
      <w:pPr>
        <w:pStyle w:val="BodyText"/>
        <w:rPr>
          <w:rFonts w:ascii="Arial" w:hAnsi="Arial" w:cs="Arial"/>
          <w:b/>
          <w:sz w:val="30"/>
        </w:rPr>
      </w:pPr>
    </w:p>
    <w:p w14:paraId="328A4B92" w14:textId="77777777" w:rsidR="00AF57C0" w:rsidRDefault="00AF57C0">
      <w:pPr>
        <w:rPr>
          <w:b/>
          <w:sz w:val="30"/>
          <w:szCs w:val="28"/>
        </w:rPr>
      </w:pPr>
    </w:p>
    <w:p w14:paraId="7E81F634" w14:textId="77777777" w:rsidR="00AF57C0" w:rsidRDefault="00AF57C0">
      <w:pPr>
        <w:rPr>
          <w:b/>
          <w:sz w:val="30"/>
          <w:szCs w:val="28"/>
        </w:rPr>
      </w:pPr>
    </w:p>
    <w:p w14:paraId="5ACF24BF" w14:textId="77777777" w:rsidR="00AF57C0" w:rsidRDefault="00AF57C0">
      <w:pPr>
        <w:rPr>
          <w:b/>
          <w:sz w:val="30"/>
          <w:szCs w:val="28"/>
        </w:rPr>
      </w:pPr>
    </w:p>
    <w:p w14:paraId="57C196F7" w14:textId="77777777" w:rsidR="00AF57C0" w:rsidRDefault="00AF57C0">
      <w:pPr>
        <w:sectPr w:rsidR="00AF57C0">
          <w:pgSz w:w="11906" w:h="16838"/>
          <w:pgMar w:top="1380" w:right="1320" w:bottom="280" w:left="1340" w:header="720" w:footer="720" w:gutter="0"/>
          <w:cols w:space="720"/>
          <w:docGrid w:linePitch="360"/>
        </w:sectPr>
      </w:pPr>
    </w:p>
    <w:p w14:paraId="38C96AEE" w14:textId="7425F685" w:rsidR="00AF57C0" w:rsidRPr="008347F8" w:rsidRDefault="008347F8" w:rsidP="00CC0D28">
      <w:pPr>
        <w:spacing w:before="90" w:line="360" w:lineRule="auto"/>
        <w:ind w:right="1741"/>
        <w:jc w:val="center"/>
        <w:rPr>
          <w:sz w:val="32"/>
          <w:szCs w:val="32"/>
          <w:u w:val="single"/>
        </w:rPr>
      </w:pPr>
      <w:r>
        <w:rPr>
          <w:rFonts w:ascii="Calibri" w:hAnsi="Calibri" w:cs="Calibri"/>
          <w:b/>
          <w:sz w:val="32"/>
          <w:szCs w:val="32"/>
        </w:rPr>
        <w:lastRenderedPageBreak/>
        <w:t xml:space="preserve">               </w:t>
      </w:r>
      <w:r w:rsidR="00CC0D28" w:rsidRPr="008347F8">
        <w:rPr>
          <w:rFonts w:ascii="Calibri" w:hAnsi="Calibri" w:cs="Calibri"/>
          <w:b/>
          <w:sz w:val="32"/>
          <w:szCs w:val="32"/>
          <w:u w:val="single"/>
        </w:rPr>
        <w:t>WINE QUALITY PREDICTION</w:t>
      </w:r>
    </w:p>
    <w:p w14:paraId="22180734" w14:textId="77777777" w:rsidR="00AF57C0" w:rsidRDefault="00AF57C0">
      <w:pPr>
        <w:spacing w:before="90" w:line="360" w:lineRule="auto"/>
        <w:ind w:left="1722" w:right="1741"/>
        <w:jc w:val="center"/>
        <w:rPr>
          <w:rFonts w:ascii="Calibri" w:hAnsi="Calibri" w:cs="Calibri"/>
          <w:b/>
          <w:i/>
          <w:sz w:val="24"/>
          <w:u w:val="single"/>
        </w:rPr>
      </w:pPr>
    </w:p>
    <w:p w14:paraId="0ED90819" w14:textId="77777777" w:rsidR="00AF57C0" w:rsidRDefault="00D9212C">
      <w:pPr>
        <w:spacing w:before="90" w:line="360" w:lineRule="auto"/>
        <w:ind w:left="1722" w:right="1741"/>
        <w:jc w:val="center"/>
      </w:pPr>
      <w:r>
        <w:rPr>
          <w:b/>
          <w:i/>
          <w:sz w:val="24"/>
        </w:rPr>
        <w:t>Dissertation submitted in partial fulfillment of the Requirement for the award of</w:t>
      </w:r>
    </w:p>
    <w:p w14:paraId="37184F05" w14:textId="77777777" w:rsidR="00AF57C0" w:rsidRDefault="00AF57C0">
      <w:pPr>
        <w:pStyle w:val="BodyText"/>
        <w:rPr>
          <w:b/>
          <w:i/>
          <w:sz w:val="36"/>
        </w:rPr>
      </w:pPr>
    </w:p>
    <w:p w14:paraId="3A9C458A" w14:textId="77777777" w:rsidR="00AF57C0" w:rsidRDefault="00D9212C">
      <w:pPr>
        <w:pStyle w:val="Heading3"/>
        <w:spacing w:line="360" w:lineRule="auto"/>
        <w:ind w:left="2525" w:right="2543"/>
        <w:jc w:val="center"/>
      </w:pPr>
      <w:r>
        <w:t>BACHELOR OF TECHNOLOGY IN</w:t>
      </w:r>
    </w:p>
    <w:p w14:paraId="182486FE" w14:textId="77777777" w:rsidR="00AF57C0" w:rsidRDefault="00D9212C">
      <w:pPr>
        <w:ind w:right="18"/>
        <w:jc w:val="center"/>
      </w:pPr>
      <w:r>
        <w:rPr>
          <w:b/>
          <w:sz w:val="28"/>
        </w:rPr>
        <w:t>INFORMATION TECHNOLOGY</w:t>
      </w:r>
    </w:p>
    <w:p w14:paraId="4C5B792B" w14:textId="77777777" w:rsidR="00AF57C0" w:rsidRDefault="00D9212C">
      <w:pPr>
        <w:spacing w:before="161"/>
        <w:ind w:right="19"/>
        <w:jc w:val="center"/>
      </w:pPr>
      <w:r>
        <w:rPr>
          <w:b/>
          <w:sz w:val="24"/>
        </w:rPr>
        <w:t>By</w:t>
      </w:r>
    </w:p>
    <w:p w14:paraId="6C44379E" w14:textId="69D227AE" w:rsidR="00AF57C0" w:rsidRDefault="00CC0D28">
      <w:pPr>
        <w:pStyle w:val="Heading3"/>
        <w:spacing w:before="138" w:line="360" w:lineRule="auto"/>
        <w:ind w:left="48" w:right="65"/>
        <w:jc w:val="center"/>
      </w:pPr>
      <w:proofErr w:type="spellStart"/>
      <w:r>
        <w:t>Janagama</w:t>
      </w:r>
      <w:proofErr w:type="spellEnd"/>
      <w:r>
        <w:t xml:space="preserve"> </w:t>
      </w:r>
      <w:proofErr w:type="spellStart"/>
      <w:r>
        <w:t>ShivaCharan</w:t>
      </w:r>
      <w:proofErr w:type="spellEnd"/>
      <w:r w:rsidR="00D9212C">
        <w:t>(1</w:t>
      </w:r>
      <w:r>
        <w:t>8</w:t>
      </w:r>
      <w:r w:rsidR="00D9212C">
        <w:t>311A12</w:t>
      </w:r>
      <w:r>
        <w:t>D9</w:t>
      </w:r>
      <w:r w:rsidR="00D9212C">
        <w:t>)</w:t>
      </w:r>
    </w:p>
    <w:p w14:paraId="10168FCD" w14:textId="4C25F71D" w:rsidR="00AF57C0" w:rsidRDefault="00CC0D28">
      <w:pPr>
        <w:pStyle w:val="Heading3"/>
        <w:spacing w:before="138" w:line="360" w:lineRule="auto"/>
        <w:ind w:left="48" w:right="65"/>
        <w:jc w:val="center"/>
      </w:pPr>
      <w:proofErr w:type="spellStart"/>
      <w:r>
        <w:t>Bommena</w:t>
      </w:r>
      <w:proofErr w:type="spellEnd"/>
      <w:r>
        <w:t xml:space="preserve"> Nithin Kumar </w:t>
      </w:r>
      <w:r w:rsidR="00D9212C">
        <w:t>(1</w:t>
      </w:r>
      <w:r>
        <w:t>8</w:t>
      </w:r>
      <w:r w:rsidR="00D9212C">
        <w:t>311A12</w:t>
      </w:r>
      <w:r>
        <w:t>D2</w:t>
      </w:r>
      <w:r w:rsidR="00D9212C">
        <w:t xml:space="preserve">) </w:t>
      </w:r>
    </w:p>
    <w:p w14:paraId="4C97786C" w14:textId="3EE5DF66" w:rsidR="00AF57C0" w:rsidRDefault="00CC0D28">
      <w:pPr>
        <w:pStyle w:val="Heading3"/>
        <w:spacing w:before="138" w:line="360" w:lineRule="auto"/>
        <w:ind w:left="48" w:right="65"/>
        <w:jc w:val="center"/>
      </w:pPr>
      <w:r>
        <w:t xml:space="preserve">Chanda Sai </w:t>
      </w:r>
      <w:proofErr w:type="spellStart"/>
      <w:r>
        <w:t>Charan</w:t>
      </w:r>
      <w:proofErr w:type="spellEnd"/>
      <w:r>
        <w:t xml:space="preserve"> </w:t>
      </w:r>
      <w:r w:rsidR="00D9212C">
        <w:t>(1</w:t>
      </w:r>
      <w:r>
        <w:t>8</w:t>
      </w:r>
      <w:r w:rsidR="00D9212C">
        <w:t>311A12</w:t>
      </w:r>
      <w:r>
        <w:t>D3</w:t>
      </w:r>
      <w:r w:rsidR="00D9212C">
        <w:t>)</w:t>
      </w:r>
    </w:p>
    <w:p w14:paraId="69F3B5FA" w14:textId="77777777" w:rsidR="00AF57C0" w:rsidRDefault="00D9212C">
      <w:pPr>
        <w:spacing w:before="257"/>
        <w:ind w:right="18"/>
        <w:jc w:val="center"/>
      </w:pPr>
      <w:r>
        <w:rPr>
          <w:b/>
          <w:sz w:val="28"/>
        </w:rPr>
        <w:t>Under the guidance of</w:t>
      </w:r>
    </w:p>
    <w:p w14:paraId="4599237E" w14:textId="05820893" w:rsidR="00AF57C0" w:rsidRDefault="00D9212C">
      <w:pPr>
        <w:spacing w:before="161"/>
        <w:ind w:right="17"/>
        <w:jc w:val="center"/>
      </w:pPr>
      <w:proofErr w:type="spellStart"/>
      <w:r>
        <w:rPr>
          <w:b/>
          <w:sz w:val="36"/>
        </w:rPr>
        <w:t>Mr.</w:t>
      </w:r>
      <w:proofErr w:type="gramStart"/>
      <w:r w:rsidR="00CC0D28">
        <w:rPr>
          <w:b/>
          <w:sz w:val="36"/>
        </w:rPr>
        <w:t>R.Kameshwar</w:t>
      </w:r>
      <w:proofErr w:type="spellEnd"/>
      <w:proofErr w:type="gramEnd"/>
      <w:r w:rsidR="00CC0D28">
        <w:rPr>
          <w:b/>
          <w:sz w:val="36"/>
        </w:rPr>
        <w:t xml:space="preserve"> Reddy</w:t>
      </w:r>
    </w:p>
    <w:p w14:paraId="1EF3734A" w14:textId="77777777" w:rsidR="00AF57C0" w:rsidRDefault="00D9212C">
      <w:pPr>
        <w:pStyle w:val="BodyText"/>
        <w:spacing w:before="63"/>
        <w:ind w:right="20"/>
        <w:jc w:val="center"/>
      </w:pPr>
      <w:r>
        <w:t>Associate Professor, Dept of IT</w:t>
      </w:r>
    </w:p>
    <w:p w14:paraId="7C9AA18A" w14:textId="77777777" w:rsidR="00AF57C0" w:rsidRDefault="00AF57C0">
      <w:pPr>
        <w:pStyle w:val="BodyText"/>
        <w:rPr>
          <w:sz w:val="20"/>
        </w:rPr>
      </w:pPr>
    </w:p>
    <w:p w14:paraId="53342C29" w14:textId="77777777" w:rsidR="00AF57C0" w:rsidRDefault="00AF57C0">
      <w:pPr>
        <w:pStyle w:val="BodyText"/>
        <w:rPr>
          <w:sz w:val="20"/>
        </w:rPr>
      </w:pPr>
    </w:p>
    <w:p w14:paraId="138EF2A5" w14:textId="77777777" w:rsidR="00AF57C0" w:rsidRDefault="00AF57C0">
      <w:pPr>
        <w:pStyle w:val="BodyText"/>
        <w:rPr>
          <w:sz w:val="20"/>
        </w:rPr>
      </w:pPr>
    </w:p>
    <w:p w14:paraId="6DFF5DEF" w14:textId="1FAF562D" w:rsidR="00AF57C0" w:rsidRDefault="00FC5543">
      <w:pPr>
        <w:pStyle w:val="BodyText"/>
        <w:spacing w:before="4"/>
        <w:rPr>
          <w:sz w:val="13"/>
          <w:lang w:val="en-IN" w:eastAsia="en-IN"/>
        </w:rPr>
      </w:pPr>
      <w:r>
        <w:rPr>
          <w:noProof/>
        </w:rPr>
        <w:drawing>
          <wp:anchor distT="0" distB="0" distL="0" distR="0" simplePos="0" relativeHeight="251657216" behindDoc="0" locked="0" layoutInCell="1" allowOverlap="1" wp14:anchorId="51E278E8" wp14:editId="1DFA2021">
            <wp:simplePos x="0" y="0"/>
            <wp:positionH relativeFrom="page">
              <wp:posOffset>2540000</wp:posOffset>
            </wp:positionH>
            <wp:positionV relativeFrom="paragraph">
              <wp:posOffset>121920</wp:posOffset>
            </wp:positionV>
            <wp:extent cx="2494280" cy="815340"/>
            <wp:effectExtent l="0" t="0" r="0" b="0"/>
            <wp:wrapTopAndBottom/>
            <wp:docPr id="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l="-23" t="-49" r="-23" b="-49"/>
                    <a:stretch>
                      <a:fillRect/>
                    </a:stretch>
                  </pic:blipFill>
                  <pic:spPr bwMode="auto">
                    <a:xfrm>
                      <a:off x="0" y="0"/>
                      <a:ext cx="2494280" cy="815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C38A4A" w14:textId="77777777" w:rsidR="00AF57C0" w:rsidRDefault="00AF57C0">
      <w:pPr>
        <w:pStyle w:val="BodyText"/>
        <w:rPr>
          <w:sz w:val="20"/>
        </w:rPr>
      </w:pPr>
    </w:p>
    <w:p w14:paraId="009D2B74" w14:textId="77777777" w:rsidR="00AF57C0" w:rsidRDefault="00AF57C0">
      <w:pPr>
        <w:pStyle w:val="BodyText"/>
        <w:rPr>
          <w:sz w:val="20"/>
        </w:rPr>
      </w:pPr>
    </w:p>
    <w:p w14:paraId="2898AA47" w14:textId="77777777" w:rsidR="00AF57C0" w:rsidRDefault="00AF57C0">
      <w:pPr>
        <w:pStyle w:val="BodyText"/>
        <w:rPr>
          <w:sz w:val="20"/>
        </w:rPr>
      </w:pPr>
    </w:p>
    <w:p w14:paraId="03C934EC" w14:textId="77777777" w:rsidR="00AF57C0" w:rsidRDefault="00AF57C0">
      <w:pPr>
        <w:pStyle w:val="BodyText"/>
        <w:rPr>
          <w:sz w:val="20"/>
        </w:rPr>
      </w:pPr>
    </w:p>
    <w:p w14:paraId="58FFF984" w14:textId="77777777" w:rsidR="00AF57C0" w:rsidRDefault="00AF57C0">
      <w:pPr>
        <w:pStyle w:val="BodyText"/>
        <w:spacing w:before="7"/>
        <w:rPr>
          <w:sz w:val="20"/>
        </w:rPr>
      </w:pPr>
    </w:p>
    <w:p w14:paraId="6F1432DA" w14:textId="77777777" w:rsidR="00AF57C0" w:rsidRDefault="00D9212C">
      <w:pPr>
        <w:spacing w:line="360" w:lineRule="auto"/>
        <w:ind w:left="1152" w:right="1172"/>
        <w:jc w:val="center"/>
      </w:pPr>
      <w:r>
        <w:rPr>
          <w:b/>
          <w:sz w:val="24"/>
        </w:rPr>
        <w:t>DEPARTMENT OF INFORMATION TECHNOLOGY SREENIDHI INSTITUTION OF SCIENCE AND TECHNOLOGY</w:t>
      </w:r>
    </w:p>
    <w:p w14:paraId="74EFBAF2" w14:textId="77777777" w:rsidR="00AF57C0" w:rsidRDefault="00D9212C">
      <w:pPr>
        <w:pStyle w:val="Heading3"/>
        <w:spacing w:line="360" w:lineRule="auto"/>
        <w:ind w:left="2043" w:right="2060" w:hanging="2"/>
        <w:jc w:val="center"/>
      </w:pPr>
      <w:r>
        <w:t>(An Autonomous Institution) (AFFILIATED TO JNTU, HYDERABAD)</w:t>
      </w:r>
    </w:p>
    <w:p w14:paraId="2BE3C988" w14:textId="77777777" w:rsidR="00AF57C0" w:rsidRDefault="00D9212C">
      <w:pPr>
        <w:ind w:right="18"/>
        <w:jc w:val="center"/>
      </w:pPr>
      <w:proofErr w:type="spellStart"/>
      <w:r>
        <w:rPr>
          <w:b/>
          <w:sz w:val="28"/>
        </w:rPr>
        <w:t>Yamnampet</w:t>
      </w:r>
      <w:proofErr w:type="spellEnd"/>
      <w:r>
        <w:rPr>
          <w:b/>
          <w:sz w:val="28"/>
        </w:rPr>
        <w:t xml:space="preserve">, </w:t>
      </w:r>
      <w:proofErr w:type="spellStart"/>
      <w:r>
        <w:rPr>
          <w:b/>
          <w:sz w:val="28"/>
        </w:rPr>
        <w:t>Ghatkesar</w:t>
      </w:r>
      <w:proofErr w:type="spellEnd"/>
      <w:r>
        <w:rPr>
          <w:b/>
          <w:sz w:val="28"/>
        </w:rPr>
        <w:t xml:space="preserve">, R.R. </w:t>
      </w:r>
      <w:proofErr w:type="spellStart"/>
      <w:r>
        <w:rPr>
          <w:b/>
          <w:sz w:val="28"/>
        </w:rPr>
        <w:t>Dist</w:t>
      </w:r>
      <w:proofErr w:type="spellEnd"/>
      <w:r>
        <w:rPr>
          <w:b/>
          <w:sz w:val="28"/>
        </w:rPr>
        <w:t>, Hyd-501301</w:t>
      </w:r>
    </w:p>
    <w:p w14:paraId="5CB7245F" w14:textId="77777777" w:rsidR="00AF57C0" w:rsidRDefault="00D9212C">
      <w:pPr>
        <w:spacing w:before="161"/>
        <w:ind w:right="19"/>
        <w:jc w:val="center"/>
        <w:sectPr w:rsidR="00AF57C0">
          <w:pgSz w:w="11906" w:h="16838"/>
          <w:pgMar w:top="1600" w:right="1320" w:bottom="280" w:left="1340" w:header="720" w:footer="720" w:gutter="0"/>
          <w:cols w:space="720"/>
          <w:docGrid w:linePitch="360"/>
        </w:sectPr>
      </w:pPr>
      <w:r>
        <w:rPr>
          <w:b/>
          <w:sz w:val="24"/>
        </w:rPr>
        <w:t>2021</w:t>
      </w:r>
    </w:p>
    <w:p w14:paraId="78FB32AA" w14:textId="77777777" w:rsidR="00AF57C0" w:rsidRDefault="00AF57C0">
      <w:pPr>
        <w:pStyle w:val="BodyText"/>
        <w:spacing w:before="4"/>
        <w:rPr>
          <w:b/>
          <w:sz w:val="20"/>
        </w:rPr>
      </w:pPr>
    </w:p>
    <w:p w14:paraId="57D3A203" w14:textId="77777777" w:rsidR="00AF57C0" w:rsidRDefault="00D9212C">
      <w:pPr>
        <w:pStyle w:val="Heading3"/>
        <w:spacing w:before="89"/>
        <w:ind w:left="0" w:right="19"/>
        <w:jc w:val="center"/>
      </w:pPr>
      <w:r>
        <w:t>DEPARTMENT OF INFORMATION TECHNOLOGY</w:t>
      </w:r>
    </w:p>
    <w:p w14:paraId="6CFB2979" w14:textId="77777777" w:rsidR="00AF57C0" w:rsidRDefault="00D9212C">
      <w:pPr>
        <w:spacing w:before="161"/>
        <w:ind w:right="20"/>
        <w:jc w:val="center"/>
      </w:pPr>
      <w:r>
        <w:rPr>
          <w:b/>
          <w:sz w:val="24"/>
        </w:rPr>
        <w:t>SREENIDHI INSTITUTION OF SCIENCE AND TECHNOLOGY</w:t>
      </w:r>
    </w:p>
    <w:p w14:paraId="7A7305BC" w14:textId="77777777" w:rsidR="00AF57C0" w:rsidRDefault="00D9212C">
      <w:pPr>
        <w:pStyle w:val="Heading3"/>
        <w:spacing w:before="138"/>
        <w:ind w:left="0" w:right="19"/>
        <w:jc w:val="center"/>
      </w:pPr>
      <w:r>
        <w:t>(An Autonomous Institution)</w:t>
      </w:r>
    </w:p>
    <w:p w14:paraId="29AFE406" w14:textId="77777777" w:rsidR="00AF57C0" w:rsidRDefault="00D9212C">
      <w:pPr>
        <w:spacing w:line="355" w:lineRule="auto"/>
        <w:ind w:left="1452" w:right="1470"/>
        <w:jc w:val="center"/>
      </w:pPr>
      <w:r>
        <w:rPr>
          <w:b/>
          <w:sz w:val="24"/>
        </w:rPr>
        <w:t xml:space="preserve">(Affiliated to JNT University; ISO Certified </w:t>
      </w:r>
      <w:r>
        <w:rPr>
          <w:rFonts w:ascii="Arial" w:hAnsi="Arial"/>
          <w:b/>
          <w:sz w:val="24"/>
        </w:rPr>
        <w:t>9001:2000</w:t>
      </w:r>
      <w:r>
        <w:rPr>
          <w:b/>
          <w:sz w:val="24"/>
        </w:rPr>
        <w:t xml:space="preserve">) </w:t>
      </w:r>
      <w:proofErr w:type="spellStart"/>
      <w:r>
        <w:rPr>
          <w:b/>
          <w:sz w:val="24"/>
        </w:rPr>
        <w:t>Yamnampet</w:t>
      </w:r>
      <w:proofErr w:type="spellEnd"/>
      <w:r>
        <w:rPr>
          <w:b/>
          <w:sz w:val="24"/>
        </w:rPr>
        <w:t xml:space="preserve">, </w:t>
      </w:r>
      <w:proofErr w:type="spellStart"/>
      <w:r>
        <w:rPr>
          <w:b/>
          <w:sz w:val="24"/>
        </w:rPr>
        <w:t>Ghatkesar</w:t>
      </w:r>
      <w:proofErr w:type="spellEnd"/>
      <w:r>
        <w:rPr>
          <w:b/>
          <w:sz w:val="24"/>
        </w:rPr>
        <w:t>, Hyderabad-</w:t>
      </w:r>
      <w:r>
        <w:rPr>
          <w:rFonts w:ascii="Arial" w:hAnsi="Arial"/>
          <w:b/>
          <w:sz w:val="24"/>
        </w:rPr>
        <w:t>501301</w:t>
      </w:r>
    </w:p>
    <w:p w14:paraId="5BCB9537" w14:textId="52163790" w:rsidR="00AF57C0" w:rsidRDefault="00FC5543">
      <w:pPr>
        <w:spacing w:before="3"/>
        <w:ind w:right="20"/>
        <w:jc w:val="center"/>
      </w:pPr>
      <w:r>
        <w:rPr>
          <w:b/>
          <w:noProof/>
          <w:sz w:val="24"/>
        </w:rPr>
        <w:drawing>
          <wp:anchor distT="0" distB="0" distL="0" distR="0" simplePos="0" relativeHeight="251651072" behindDoc="0" locked="0" layoutInCell="1" allowOverlap="1" wp14:anchorId="784534B2" wp14:editId="6866FD74">
            <wp:simplePos x="0" y="0"/>
            <wp:positionH relativeFrom="page">
              <wp:posOffset>2552700</wp:posOffset>
            </wp:positionH>
            <wp:positionV relativeFrom="paragraph">
              <wp:posOffset>262255</wp:posOffset>
            </wp:positionV>
            <wp:extent cx="2453640" cy="958215"/>
            <wp:effectExtent l="0" t="0" r="0" b="0"/>
            <wp:wrapTopAndBottom/>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23" t="-49" r="-23" b="-49"/>
                    <a:stretch>
                      <a:fillRect/>
                    </a:stretch>
                  </pic:blipFill>
                  <pic:spPr bwMode="auto">
                    <a:xfrm>
                      <a:off x="0" y="0"/>
                      <a:ext cx="2453640" cy="958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D9212C">
        <w:rPr>
          <w:b/>
          <w:sz w:val="24"/>
        </w:rPr>
        <w:t>Ph.Nos</w:t>
      </w:r>
      <w:proofErr w:type="gramEnd"/>
      <w:r w:rsidR="00D9212C">
        <w:rPr>
          <w:b/>
          <w:sz w:val="24"/>
        </w:rPr>
        <w:t>:</w:t>
      </w:r>
      <w:r w:rsidR="00D9212C">
        <w:rPr>
          <w:rFonts w:ascii="Arial" w:hAnsi="Arial"/>
          <w:b/>
          <w:sz w:val="24"/>
        </w:rPr>
        <w:t>08415-200597, 08415-325444, 9395533303</w:t>
      </w:r>
    </w:p>
    <w:p w14:paraId="2C28536C" w14:textId="77777777" w:rsidR="00AF57C0" w:rsidRDefault="00D9212C">
      <w:pPr>
        <w:pStyle w:val="Heading3"/>
        <w:spacing w:before="125"/>
        <w:ind w:left="0" w:right="18"/>
        <w:jc w:val="center"/>
      </w:pPr>
      <w:r>
        <w:rPr>
          <w:b w:val="0"/>
          <w:spacing w:val="-70"/>
          <w:u w:val="single"/>
        </w:rPr>
        <w:t xml:space="preserve"> </w:t>
      </w:r>
    </w:p>
    <w:p w14:paraId="2215140D" w14:textId="77777777" w:rsidR="00AF57C0" w:rsidRDefault="00D9212C">
      <w:pPr>
        <w:pStyle w:val="Heading3"/>
        <w:spacing w:before="125"/>
        <w:ind w:left="0" w:right="18"/>
        <w:jc w:val="center"/>
      </w:pPr>
      <w:r>
        <w:rPr>
          <w:u w:val="single"/>
        </w:rPr>
        <w:t>CERTIFICATE</w:t>
      </w:r>
    </w:p>
    <w:p w14:paraId="1DAF0AF2" w14:textId="368DF80B" w:rsidR="00AF57C0" w:rsidRDefault="00D9212C">
      <w:pPr>
        <w:tabs>
          <w:tab w:val="left" w:pos="6789"/>
        </w:tabs>
        <w:spacing w:before="161"/>
      </w:pPr>
      <w:r>
        <w:rPr>
          <w:sz w:val="24"/>
        </w:rPr>
        <w:t>This is to certify that the</w:t>
      </w:r>
      <w:r>
        <w:rPr>
          <w:spacing w:val="-7"/>
          <w:sz w:val="24"/>
        </w:rPr>
        <w:t xml:space="preserve"> </w:t>
      </w:r>
      <w:r>
        <w:rPr>
          <w:sz w:val="24"/>
        </w:rPr>
        <w:t>Dissertation</w:t>
      </w:r>
      <w:r>
        <w:rPr>
          <w:spacing w:val="-2"/>
          <w:sz w:val="24"/>
        </w:rPr>
        <w:t xml:space="preserve"> </w:t>
      </w:r>
      <w:r>
        <w:rPr>
          <w:sz w:val="24"/>
        </w:rPr>
        <w:t>entitled</w:t>
      </w:r>
      <w:r w:rsidR="00B173D2">
        <w:rPr>
          <w:sz w:val="24"/>
        </w:rPr>
        <w:t xml:space="preserve"> </w:t>
      </w:r>
      <w:r>
        <w:rPr>
          <w:b/>
          <w:sz w:val="32"/>
        </w:rPr>
        <w:t>“</w:t>
      </w:r>
      <w:r w:rsidR="00CC0D28" w:rsidRPr="00CC0D28">
        <w:rPr>
          <w:b/>
          <w:sz w:val="24"/>
          <w:szCs w:val="18"/>
          <w:u w:val="single"/>
        </w:rPr>
        <w:t>WINE QUALITY PREDICTION</w:t>
      </w:r>
      <w:r>
        <w:rPr>
          <w:b/>
          <w:sz w:val="24"/>
        </w:rPr>
        <w:t xml:space="preserve">”  </w:t>
      </w:r>
      <w:r>
        <w:rPr>
          <w:sz w:val="24"/>
        </w:rPr>
        <w:t xml:space="preserve">is </w:t>
      </w:r>
      <w:proofErr w:type="spellStart"/>
      <w:r>
        <w:rPr>
          <w:sz w:val="24"/>
        </w:rPr>
        <w:t>bonafide</w:t>
      </w:r>
      <w:proofErr w:type="spellEnd"/>
      <w:r>
        <w:rPr>
          <w:spacing w:val="-2"/>
          <w:sz w:val="24"/>
        </w:rPr>
        <w:t xml:space="preserve"> </w:t>
      </w:r>
      <w:proofErr w:type="spellStart"/>
      <w:r>
        <w:rPr>
          <w:sz w:val="24"/>
        </w:rPr>
        <w:t>workdone</w:t>
      </w:r>
      <w:proofErr w:type="spellEnd"/>
      <w:r>
        <w:rPr>
          <w:sz w:val="24"/>
        </w:rPr>
        <w:t xml:space="preserve">  and</w:t>
      </w:r>
      <w:r>
        <w:rPr>
          <w:spacing w:val="-4"/>
          <w:sz w:val="24"/>
        </w:rPr>
        <w:t xml:space="preserve"> </w:t>
      </w:r>
      <w:r>
        <w:rPr>
          <w:sz w:val="24"/>
        </w:rPr>
        <w:t>submitted</w:t>
      </w:r>
      <w:r>
        <w:rPr>
          <w:spacing w:val="-2"/>
          <w:sz w:val="24"/>
        </w:rPr>
        <w:t xml:space="preserve"> </w:t>
      </w:r>
      <w:r>
        <w:rPr>
          <w:sz w:val="24"/>
        </w:rPr>
        <w:t xml:space="preserve">by </w:t>
      </w:r>
      <w:proofErr w:type="spellStart"/>
      <w:r w:rsidR="00CC0D28">
        <w:rPr>
          <w:b/>
          <w:sz w:val="24"/>
        </w:rPr>
        <w:t>Janagama</w:t>
      </w:r>
      <w:proofErr w:type="spellEnd"/>
      <w:r w:rsidR="00CC0D28">
        <w:rPr>
          <w:b/>
          <w:sz w:val="24"/>
        </w:rPr>
        <w:t xml:space="preserve"> </w:t>
      </w:r>
      <w:proofErr w:type="spellStart"/>
      <w:r w:rsidR="00CC0D28">
        <w:rPr>
          <w:b/>
          <w:sz w:val="24"/>
        </w:rPr>
        <w:t>ShivaCharan</w:t>
      </w:r>
      <w:proofErr w:type="spellEnd"/>
      <w:r>
        <w:rPr>
          <w:b/>
          <w:sz w:val="24"/>
        </w:rPr>
        <w:t xml:space="preserve"> (1</w:t>
      </w:r>
      <w:r w:rsidR="00CC0D28">
        <w:rPr>
          <w:b/>
          <w:sz w:val="24"/>
        </w:rPr>
        <w:t>8</w:t>
      </w:r>
      <w:r>
        <w:rPr>
          <w:b/>
          <w:sz w:val="24"/>
        </w:rPr>
        <w:t>311A12</w:t>
      </w:r>
      <w:r w:rsidR="00CC0D28">
        <w:rPr>
          <w:b/>
          <w:sz w:val="24"/>
        </w:rPr>
        <w:t>D9</w:t>
      </w:r>
      <w:r>
        <w:rPr>
          <w:b/>
          <w:sz w:val="24"/>
        </w:rPr>
        <w:t xml:space="preserve">) , </w:t>
      </w:r>
      <w:proofErr w:type="spellStart"/>
      <w:r w:rsidR="00CC0D28">
        <w:rPr>
          <w:b/>
          <w:sz w:val="24"/>
        </w:rPr>
        <w:t>Bommena</w:t>
      </w:r>
      <w:proofErr w:type="spellEnd"/>
      <w:r w:rsidR="00CC0D28">
        <w:rPr>
          <w:b/>
          <w:sz w:val="24"/>
        </w:rPr>
        <w:t xml:space="preserve"> Nithin Kumar</w:t>
      </w:r>
      <w:r>
        <w:rPr>
          <w:b/>
          <w:sz w:val="24"/>
        </w:rPr>
        <w:t>(1</w:t>
      </w:r>
      <w:r w:rsidR="00CC0D28">
        <w:rPr>
          <w:b/>
          <w:sz w:val="24"/>
        </w:rPr>
        <w:t>8</w:t>
      </w:r>
      <w:r>
        <w:rPr>
          <w:b/>
          <w:sz w:val="24"/>
        </w:rPr>
        <w:t>311A1</w:t>
      </w:r>
      <w:r w:rsidR="00CC0D28">
        <w:rPr>
          <w:b/>
          <w:sz w:val="24"/>
        </w:rPr>
        <w:t>2D2</w:t>
      </w:r>
      <w:r>
        <w:rPr>
          <w:b/>
          <w:sz w:val="24"/>
        </w:rPr>
        <w:t>) ,</w:t>
      </w:r>
      <w:r w:rsidR="00CC0D28">
        <w:rPr>
          <w:b/>
          <w:sz w:val="24"/>
        </w:rPr>
        <w:t xml:space="preserve">Chanda Sai </w:t>
      </w:r>
      <w:proofErr w:type="spellStart"/>
      <w:r w:rsidR="00CC0D28">
        <w:rPr>
          <w:b/>
          <w:sz w:val="24"/>
        </w:rPr>
        <w:t>Charan</w:t>
      </w:r>
      <w:proofErr w:type="spellEnd"/>
      <w:r>
        <w:rPr>
          <w:b/>
          <w:sz w:val="24"/>
        </w:rPr>
        <w:t>(1</w:t>
      </w:r>
      <w:r w:rsidR="00CC0D28">
        <w:rPr>
          <w:b/>
          <w:sz w:val="24"/>
        </w:rPr>
        <w:t>8</w:t>
      </w:r>
      <w:r>
        <w:rPr>
          <w:b/>
          <w:sz w:val="24"/>
        </w:rPr>
        <w:t>311A12</w:t>
      </w:r>
      <w:r w:rsidR="00CC0D28">
        <w:rPr>
          <w:b/>
          <w:sz w:val="24"/>
        </w:rPr>
        <w:t>D3</w:t>
      </w:r>
      <w:r>
        <w:rPr>
          <w:b/>
          <w:sz w:val="24"/>
        </w:rPr>
        <w:t>)</w:t>
      </w:r>
      <w:r>
        <w:rPr>
          <w:b/>
          <w:spacing w:val="-2"/>
          <w:sz w:val="24"/>
        </w:rPr>
        <w:t xml:space="preserve"> </w:t>
      </w:r>
      <w:r>
        <w:rPr>
          <w:b/>
          <w:sz w:val="24"/>
        </w:rPr>
        <w:t xml:space="preserve">, </w:t>
      </w:r>
      <w:r>
        <w:rPr>
          <w:sz w:val="24"/>
        </w:rPr>
        <w:t xml:space="preserve">in partial fulfillment of </w:t>
      </w:r>
      <w:r>
        <w:rPr>
          <w:spacing w:val="-6"/>
          <w:sz w:val="24"/>
        </w:rPr>
        <w:t xml:space="preserve">the </w:t>
      </w:r>
      <w:r>
        <w:rPr>
          <w:sz w:val="24"/>
        </w:rPr>
        <w:t>requirement for the award of</w:t>
      </w:r>
      <w:r>
        <w:rPr>
          <w:spacing w:val="-4"/>
          <w:sz w:val="24"/>
        </w:rPr>
        <w:t xml:space="preserve"> </w:t>
      </w:r>
      <w:r>
        <w:rPr>
          <w:sz w:val="24"/>
        </w:rPr>
        <w:t>Degree</w:t>
      </w:r>
      <w:r>
        <w:rPr>
          <w:spacing w:val="-1"/>
          <w:sz w:val="24"/>
        </w:rPr>
        <w:t xml:space="preserve"> </w:t>
      </w:r>
      <w:r>
        <w:rPr>
          <w:sz w:val="24"/>
        </w:rPr>
        <w:t xml:space="preserve">of </w:t>
      </w:r>
      <w:r>
        <w:rPr>
          <w:b/>
          <w:sz w:val="24"/>
        </w:rPr>
        <w:t>Bachelor of Technology in</w:t>
      </w:r>
      <w:r>
        <w:rPr>
          <w:b/>
          <w:spacing w:val="-6"/>
          <w:sz w:val="24"/>
        </w:rPr>
        <w:t xml:space="preserve"> </w:t>
      </w:r>
      <w:r>
        <w:rPr>
          <w:b/>
          <w:sz w:val="24"/>
        </w:rPr>
        <w:t>Information</w:t>
      </w:r>
      <w:r>
        <w:rPr>
          <w:b/>
        </w:rPr>
        <w:t xml:space="preserve"> </w:t>
      </w:r>
      <w:r>
        <w:rPr>
          <w:b/>
          <w:sz w:val="24"/>
        </w:rPr>
        <w:t xml:space="preserve">Technology, </w:t>
      </w:r>
      <w:r>
        <w:rPr>
          <w:b/>
          <w:sz w:val="20"/>
        </w:rPr>
        <w:t>SREENIDHI INSTITUTE OF SCIENCE AND TECHNOLOGY</w:t>
      </w:r>
      <w:r>
        <w:rPr>
          <w:b/>
          <w:sz w:val="24"/>
        </w:rPr>
        <w:t xml:space="preserve">, Affiliated to Jawaharlal Nehru Technological University, Hyderabad </w:t>
      </w:r>
      <w:r>
        <w:rPr>
          <w:sz w:val="24"/>
        </w:rPr>
        <w:t xml:space="preserve">is a record of </w:t>
      </w:r>
      <w:proofErr w:type="spellStart"/>
      <w:r>
        <w:rPr>
          <w:sz w:val="24"/>
        </w:rPr>
        <w:t>bonafide</w:t>
      </w:r>
      <w:proofErr w:type="spellEnd"/>
      <w:r>
        <w:rPr>
          <w:sz w:val="24"/>
        </w:rPr>
        <w:t xml:space="preserve"> work carried out by us under the guidance and supervision from </w:t>
      </w:r>
      <w:r>
        <w:rPr>
          <w:b/>
          <w:bCs/>
          <w:sz w:val="24"/>
        </w:rPr>
        <w:t>May</w:t>
      </w:r>
      <w:r>
        <w:rPr>
          <w:b/>
          <w:sz w:val="24"/>
        </w:rPr>
        <w:t xml:space="preserve"> 2021 </w:t>
      </w:r>
      <w:r>
        <w:rPr>
          <w:sz w:val="24"/>
        </w:rPr>
        <w:t xml:space="preserve">to </w:t>
      </w:r>
      <w:r>
        <w:rPr>
          <w:b/>
          <w:bCs/>
          <w:sz w:val="24"/>
        </w:rPr>
        <w:t>Sep</w:t>
      </w:r>
      <w:r>
        <w:rPr>
          <w:sz w:val="24"/>
        </w:rPr>
        <w:t xml:space="preserve"> </w:t>
      </w:r>
      <w:r>
        <w:rPr>
          <w:b/>
          <w:sz w:val="24"/>
        </w:rPr>
        <w:t xml:space="preserve"> 2021.</w:t>
      </w:r>
    </w:p>
    <w:p w14:paraId="5F439FAF" w14:textId="77777777" w:rsidR="00AF57C0" w:rsidRDefault="00D9212C">
      <w:pPr>
        <w:spacing w:before="100" w:line="360" w:lineRule="auto"/>
        <w:ind w:right="285"/>
        <w:jc w:val="both"/>
      </w:pPr>
      <w:r>
        <w:rPr>
          <w:sz w:val="24"/>
        </w:rPr>
        <w:t>The results presented in this dissertation have been verified and are found to be satisfactory. The results embodied in this dissertation have not been submitted to any other university for the award of any other degree or diploma</w:t>
      </w:r>
      <w:r>
        <w:rPr>
          <w:b/>
          <w:sz w:val="24"/>
        </w:rPr>
        <w:t>.</w:t>
      </w:r>
    </w:p>
    <w:p w14:paraId="4051D823" w14:textId="77777777" w:rsidR="00AF57C0" w:rsidRDefault="00AF57C0">
      <w:pPr>
        <w:pStyle w:val="BodyText"/>
        <w:rPr>
          <w:b/>
          <w:sz w:val="26"/>
        </w:rPr>
      </w:pPr>
    </w:p>
    <w:p w14:paraId="1EDD8F35" w14:textId="77777777" w:rsidR="00AF57C0" w:rsidRDefault="00AF57C0">
      <w:pPr>
        <w:pStyle w:val="BodyText"/>
        <w:rPr>
          <w:b/>
          <w:sz w:val="26"/>
        </w:rPr>
      </w:pPr>
    </w:p>
    <w:p w14:paraId="34CBAB96" w14:textId="77777777" w:rsidR="00AF57C0" w:rsidRDefault="00AF57C0">
      <w:pPr>
        <w:pStyle w:val="BodyText"/>
        <w:spacing w:before="3"/>
        <w:rPr>
          <w:b/>
          <w:sz w:val="29"/>
        </w:rPr>
      </w:pPr>
    </w:p>
    <w:p w14:paraId="04827057" w14:textId="71B5EF39" w:rsidR="00AF57C0" w:rsidRDefault="00D9212C">
      <w:pPr>
        <w:tabs>
          <w:tab w:val="left" w:pos="6340"/>
          <w:tab w:val="left" w:pos="6579"/>
        </w:tabs>
        <w:spacing w:line="372" w:lineRule="auto"/>
        <w:ind w:left="220" w:right="278"/>
        <w:jc w:val="both"/>
      </w:pPr>
      <w:r>
        <w:rPr>
          <w:b/>
          <w:sz w:val="24"/>
        </w:rPr>
        <w:t>Project</w:t>
      </w:r>
      <w:r>
        <w:rPr>
          <w:b/>
          <w:spacing w:val="-2"/>
          <w:sz w:val="24"/>
        </w:rPr>
        <w:t xml:space="preserve"> </w:t>
      </w:r>
      <w:r>
        <w:rPr>
          <w:b/>
          <w:sz w:val="24"/>
        </w:rPr>
        <w:t>Internal</w:t>
      </w:r>
      <w:r>
        <w:rPr>
          <w:b/>
          <w:spacing w:val="-3"/>
          <w:sz w:val="24"/>
        </w:rPr>
        <w:t xml:space="preserve"> </w:t>
      </w:r>
      <w:r>
        <w:rPr>
          <w:b/>
          <w:sz w:val="24"/>
        </w:rPr>
        <w:t>Guide</w:t>
      </w:r>
      <w:r>
        <w:rPr>
          <w:b/>
          <w:sz w:val="24"/>
        </w:rPr>
        <w:tab/>
        <w:t xml:space="preserve">Head of the Department </w:t>
      </w:r>
      <w:proofErr w:type="spellStart"/>
      <w:r>
        <w:rPr>
          <w:b/>
          <w:sz w:val="24"/>
        </w:rPr>
        <w:t>Mr.</w:t>
      </w:r>
      <w:proofErr w:type="gramStart"/>
      <w:r w:rsidR="00CC0D28">
        <w:rPr>
          <w:b/>
          <w:sz w:val="24"/>
        </w:rPr>
        <w:t>R.K</w:t>
      </w:r>
      <w:r w:rsidR="00A151FE">
        <w:rPr>
          <w:b/>
          <w:sz w:val="24"/>
        </w:rPr>
        <w:t>AMESHWAR</w:t>
      </w:r>
      <w:proofErr w:type="spellEnd"/>
      <w:proofErr w:type="gramEnd"/>
      <w:r w:rsidR="00A151FE">
        <w:rPr>
          <w:b/>
          <w:sz w:val="24"/>
        </w:rPr>
        <w:t xml:space="preserve"> REDDY</w:t>
      </w:r>
      <w:r>
        <w:rPr>
          <w:b/>
          <w:sz w:val="24"/>
        </w:rPr>
        <w:tab/>
      </w:r>
      <w:r>
        <w:rPr>
          <w:b/>
          <w:sz w:val="24"/>
        </w:rPr>
        <w:tab/>
        <w:t>Dr. V.V.S.S</w:t>
      </w:r>
      <w:r>
        <w:rPr>
          <w:b/>
          <w:spacing w:val="-10"/>
          <w:sz w:val="24"/>
        </w:rPr>
        <w:t xml:space="preserve"> </w:t>
      </w:r>
      <w:r>
        <w:rPr>
          <w:b/>
          <w:sz w:val="24"/>
        </w:rPr>
        <w:t>BALRAM.</w:t>
      </w:r>
    </w:p>
    <w:p w14:paraId="1B1C5ABA" w14:textId="77777777" w:rsidR="00AF57C0" w:rsidRDefault="00D9212C">
      <w:pPr>
        <w:tabs>
          <w:tab w:val="left" w:pos="5118"/>
          <w:tab w:val="left" w:pos="6819"/>
        </w:tabs>
        <w:spacing w:before="7" w:line="300" w:lineRule="auto"/>
        <w:ind w:left="220" w:right="679"/>
      </w:pPr>
      <w:r>
        <w:rPr>
          <w:sz w:val="24"/>
        </w:rPr>
        <w:t>Associate Professor,</w:t>
      </w:r>
      <w:r>
        <w:rPr>
          <w:spacing w:val="-9"/>
          <w:sz w:val="24"/>
        </w:rPr>
        <w:t xml:space="preserve"> </w:t>
      </w:r>
      <w:r>
        <w:rPr>
          <w:sz w:val="24"/>
        </w:rPr>
        <w:t>IT</w:t>
      </w:r>
      <w:r>
        <w:rPr>
          <w:spacing w:val="-4"/>
          <w:sz w:val="24"/>
        </w:rPr>
        <w:t xml:space="preserve"> </w:t>
      </w:r>
      <w:r>
        <w:rPr>
          <w:sz w:val="24"/>
        </w:rPr>
        <w:t>Dept,</w:t>
      </w:r>
      <w:r>
        <w:rPr>
          <w:sz w:val="24"/>
        </w:rPr>
        <w:tab/>
      </w:r>
      <w:r>
        <w:rPr>
          <w:sz w:val="24"/>
        </w:rPr>
        <w:tab/>
        <w:t>Department of IT, SNIST,</w:t>
      </w:r>
      <w:r>
        <w:rPr>
          <w:spacing w:val="-5"/>
          <w:sz w:val="24"/>
        </w:rPr>
        <w:t xml:space="preserve"> </w:t>
      </w:r>
      <w:r>
        <w:rPr>
          <w:sz w:val="24"/>
        </w:rPr>
        <w:t>Hyderabad</w:t>
      </w:r>
      <w:r>
        <w:rPr>
          <w:sz w:val="24"/>
        </w:rPr>
        <w:tab/>
        <w:t xml:space="preserve">                          SNIST,</w:t>
      </w:r>
      <w:r>
        <w:rPr>
          <w:spacing w:val="-2"/>
          <w:sz w:val="24"/>
        </w:rPr>
        <w:t xml:space="preserve"> </w:t>
      </w:r>
      <w:r>
        <w:rPr>
          <w:sz w:val="24"/>
        </w:rPr>
        <w:t>Hyderabad</w:t>
      </w:r>
    </w:p>
    <w:p w14:paraId="29D14FFD" w14:textId="77777777" w:rsidR="00AF57C0" w:rsidRDefault="00AF57C0">
      <w:pPr>
        <w:pStyle w:val="BodyText"/>
        <w:rPr>
          <w:sz w:val="20"/>
        </w:rPr>
      </w:pPr>
    </w:p>
    <w:p w14:paraId="5DF65C26" w14:textId="77777777" w:rsidR="00AF57C0" w:rsidRDefault="00AF57C0">
      <w:pPr>
        <w:pStyle w:val="BodyText"/>
        <w:spacing w:before="9"/>
        <w:rPr>
          <w:sz w:val="20"/>
        </w:rPr>
      </w:pPr>
    </w:p>
    <w:p w14:paraId="4F3A0355" w14:textId="77777777" w:rsidR="00AF57C0" w:rsidRDefault="00D9212C">
      <w:pPr>
        <w:spacing w:before="90"/>
        <w:ind w:right="6099"/>
        <w:jc w:val="center"/>
      </w:pPr>
      <w:r>
        <w:rPr>
          <w:sz w:val="24"/>
        </w:rPr>
        <w:t>.</w:t>
      </w:r>
    </w:p>
    <w:p w14:paraId="7F9EB26F" w14:textId="77777777" w:rsidR="00AF57C0" w:rsidRDefault="00D9212C">
      <w:pPr>
        <w:spacing w:before="88"/>
        <w:ind w:left="3527" w:right="3545"/>
        <w:jc w:val="center"/>
      </w:pPr>
      <w:r>
        <w:rPr>
          <w:b/>
          <w:sz w:val="24"/>
        </w:rPr>
        <w:t>Project Co-</w:t>
      </w:r>
      <w:proofErr w:type="spellStart"/>
      <w:r>
        <w:rPr>
          <w:b/>
          <w:sz w:val="24"/>
        </w:rPr>
        <w:t>ordinator</w:t>
      </w:r>
      <w:proofErr w:type="spellEnd"/>
      <w:r>
        <w:rPr>
          <w:b/>
          <w:sz w:val="24"/>
        </w:rPr>
        <w:t xml:space="preserve"> Mr. P. SREEDHAR</w:t>
      </w:r>
    </w:p>
    <w:p w14:paraId="0630555F" w14:textId="77777777" w:rsidR="00AF57C0" w:rsidRDefault="00D9212C">
      <w:pPr>
        <w:ind w:left="2523" w:right="2543"/>
        <w:jc w:val="center"/>
        <w:sectPr w:rsidR="00AF57C0">
          <w:pgSz w:w="11906" w:h="16838"/>
          <w:pgMar w:top="1600" w:right="1320" w:bottom="280" w:left="1340" w:header="720" w:footer="720" w:gutter="0"/>
          <w:cols w:space="720"/>
          <w:docGrid w:linePitch="360"/>
        </w:sectPr>
      </w:pPr>
      <w:r>
        <w:rPr>
          <w:sz w:val="24"/>
        </w:rPr>
        <w:t>Associate Professor &amp; Associate Head Department of IT, SNIST.</w:t>
      </w:r>
    </w:p>
    <w:p w14:paraId="0747D988" w14:textId="77777777" w:rsidR="00AF57C0" w:rsidRDefault="00AF57C0">
      <w:pPr>
        <w:pStyle w:val="BodyText"/>
        <w:rPr>
          <w:sz w:val="20"/>
        </w:rPr>
      </w:pPr>
    </w:p>
    <w:p w14:paraId="6A70FCD6" w14:textId="77777777" w:rsidR="00AF57C0" w:rsidRDefault="00AF57C0">
      <w:pPr>
        <w:pStyle w:val="BodyText"/>
        <w:rPr>
          <w:sz w:val="20"/>
        </w:rPr>
      </w:pPr>
    </w:p>
    <w:p w14:paraId="0BA0940F" w14:textId="77777777" w:rsidR="00AF57C0" w:rsidRDefault="00AF57C0">
      <w:pPr>
        <w:pStyle w:val="BodyText"/>
        <w:rPr>
          <w:sz w:val="20"/>
        </w:rPr>
      </w:pPr>
    </w:p>
    <w:p w14:paraId="2A5CAFA9" w14:textId="77777777" w:rsidR="00AF57C0" w:rsidRDefault="00AF57C0">
      <w:pPr>
        <w:pStyle w:val="BodyText"/>
        <w:rPr>
          <w:sz w:val="20"/>
        </w:rPr>
      </w:pPr>
    </w:p>
    <w:p w14:paraId="40CBA050" w14:textId="77777777" w:rsidR="00AF57C0" w:rsidRDefault="00AF57C0">
      <w:pPr>
        <w:pStyle w:val="BodyText"/>
        <w:rPr>
          <w:sz w:val="20"/>
        </w:rPr>
      </w:pPr>
    </w:p>
    <w:p w14:paraId="5ED2068F" w14:textId="77777777" w:rsidR="00AF57C0" w:rsidRDefault="00AF57C0">
      <w:pPr>
        <w:pStyle w:val="BodyText"/>
        <w:rPr>
          <w:sz w:val="20"/>
        </w:rPr>
      </w:pPr>
    </w:p>
    <w:p w14:paraId="3A529290" w14:textId="77777777" w:rsidR="00AF57C0" w:rsidRDefault="00AF57C0">
      <w:pPr>
        <w:pStyle w:val="BodyText"/>
        <w:spacing w:before="4"/>
        <w:rPr>
          <w:sz w:val="20"/>
        </w:rPr>
      </w:pPr>
    </w:p>
    <w:p w14:paraId="0CCD6666" w14:textId="77777777" w:rsidR="00AF57C0" w:rsidRDefault="00D9212C">
      <w:pPr>
        <w:pStyle w:val="Heading3"/>
        <w:spacing w:before="89"/>
        <w:ind w:left="0" w:right="18"/>
        <w:jc w:val="center"/>
      </w:pPr>
      <w:r>
        <w:t>ACKNOWLEDGEMENT</w:t>
      </w:r>
    </w:p>
    <w:p w14:paraId="3EDE007E" w14:textId="77777777" w:rsidR="00AF57C0" w:rsidRDefault="00AF57C0">
      <w:pPr>
        <w:pStyle w:val="BodyText"/>
        <w:rPr>
          <w:b/>
          <w:sz w:val="30"/>
        </w:rPr>
      </w:pPr>
    </w:p>
    <w:p w14:paraId="65C5A668" w14:textId="358957E3" w:rsidR="00AF57C0" w:rsidRDefault="00D9212C">
      <w:pPr>
        <w:tabs>
          <w:tab w:val="left" w:pos="7103"/>
        </w:tabs>
        <w:spacing w:before="230" w:line="360" w:lineRule="auto"/>
        <w:ind w:left="100" w:right="119"/>
      </w:pPr>
      <w:r>
        <w:rPr>
          <w:sz w:val="24"/>
        </w:rPr>
        <w:t xml:space="preserve">I thank   </w:t>
      </w:r>
      <w:r>
        <w:rPr>
          <w:b/>
          <w:sz w:val="24"/>
        </w:rPr>
        <w:t>Dr. V.V.</w:t>
      </w:r>
      <w:proofErr w:type="gramStart"/>
      <w:r>
        <w:rPr>
          <w:b/>
          <w:sz w:val="24"/>
        </w:rPr>
        <w:t>S.S</w:t>
      </w:r>
      <w:proofErr w:type="gramEnd"/>
      <w:r>
        <w:rPr>
          <w:b/>
          <w:sz w:val="24"/>
        </w:rPr>
        <w:t xml:space="preserve"> BALARAM </w:t>
      </w:r>
      <w:r>
        <w:rPr>
          <w:sz w:val="24"/>
        </w:rPr>
        <w:t xml:space="preserve">, </w:t>
      </w:r>
      <w:r>
        <w:rPr>
          <w:b/>
          <w:sz w:val="24"/>
        </w:rPr>
        <w:t>Head of the Department</w:t>
      </w:r>
      <w:r>
        <w:rPr>
          <w:b/>
          <w:spacing w:val="-40"/>
          <w:sz w:val="24"/>
        </w:rPr>
        <w:t xml:space="preserve"> </w:t>
      </w:r>
      <w:r>
        <w:rPr>
          <w:b/>
          <w:sz w:val="24"/>
        </w:rPr>
        <w:t>of</w:t>
      </w:r>
      <w:r>
        <w:rPr>
          <w:b/>
          <w:spacing w:val="58"/>
          <w:sz w:val="24"/>
        </w:rPr>
        <w:t xml:space="preserve"> </w:t>
      </w:r>
      <w:r>
        <w:rPr>
          <w:b/>
          <w:sz w:val="24"/>
        </w:rPr>
        <w:t xml:space="preserve">IT </w:t>
      </w:r>
      <w:r>
        <w:rPr>
          <w:sz w:val="24"/>
        </w:rPr>
        <w:t xml:space="preserve">and </w:t>
      </w:r>
      <w:r>
        <w:rPr>
          <w:b/>
          <w:sz w:val="24"/>
        </w:rPr>
        <w:t xml:space="preserve">Mr. </w:t>
      </w:r>
      <w:proofErr w:type="spellStart"/>
      <w:r w:rsidR="00A151FE">
        <w:rPr>
          <w:b/>
          <w:sz w:val="24"/>
        </w:rPr>
        <w:t>R.Kameshwar</w:t>
      </w:r>
      <w:proofErr w:type="spellEnd"/>
      <w:r w:rsidR="00A151FE">
        <w:rPr>
          <w:b/>
          <w:sz w:val="24"/>
        </w:rPr>
        <w:t xml:space="preserve"> Reddy</w:t>
      </w:r>
      <w:r>
        <w:rPr>
          <w:b/>
          <w:sz w:val="24"/>
        </w:rPr>
        <w:t xml:space="preserve">, </w:t>
      </w:r>
      <w:r>
        <w:rPr>
          <w:sz w:val="24"/>
        </w:rPr>
        <w:t xml:space="preserve">for supporting us as our </w:t>
      </w:r>
      <w:r>
        <w:rPr>
          <w:b/>
          <w:sz w:val="24"/>
        </w:rPr>
        <w:t xml:space="preserve">Internal Guide </w:t>
      </w:r>
      <w:r>
        <w:rPr>
          <w:sz w:val="24"/>
        </w:rPr>
        <w:t>and providing seamless knowledge over the past one year, and also for providing right suggestion at every phase of the development of our project.</w:t>
      </w:r>
    </w:p>
    <w:p w14:paraId="6A8DCC4E" w14:textId="77777777" w:rsidR="00AF57C0" w:rsidRDefault="00AF57C0">
      <w:pPr>
        <w:pStyle w:val="BodyText"/>
        <w:spacing w:before="11"/>
        <w:rPr>
          <w:sz w:val="35"/>
        </w:rPr>
      </w:pPr>
    </w:p>
    <w:p w14:paraId="5CE3B516" w14:textId="7F7197C2" w:rsidR="00AF57C0" w:rsidRDefault="00D9212C">
      <w:pPr>
        <w:tabs>
          <w:tab w:val="left" w:pos="4634"/>
          <w:tab w:val="left" w:pos="9059"/>
        </w:tabs>
        <w:spacing w:line="360" w:lineRule="auto"/>
        <w:ind w:left="100" w:right="119"/>
      </w:pPr>
      <w:r>
        <w:rPr>
          <w:sz w:val="24"/>
        </w:rPr>
        <w:t xml:space="preserve">I extend my profound gratitude to thank </w:t>
      </w:r>
      <w:r>
        <w:rPr>
          <w:b/>
          <w:sz w:val="24"/>
        </w:rPr>
        <w:t xml:space="preserve">Mr. P. </w:t>
      </w:r>
      <w:proofErr w:type="gramStart"/>
      <w:r>
        <w:rPr>
          <w:b/>
          <w:sz w:val="24"/>
        </w:rPr>
        <w:t xml:space="preserve">Sreedhar </w:t>
      </w:r>
      <w:r>
        <w:rPr>
          <w:sz w:val="24"/>
        </w:rPr>
        <w:t>,</w:t>
      </w:r>
      <w:proofErr w:type="gramEnd"/>
      <w:r>
        <w:rPr>
          <w:sz w:val="24"/>
        </w:rPr>
        <w:t xml:space="preserve"> </w:t>
      </w:r>
      <w:r>
        <w:rPr>
          <w:spacing w:val="19"/>
          <w:sz w:val="24"/>
        </w:rPr>
        <w:t xml:space="preserve"> </w:t>
      </w:r>
      <w:r>
        <w:rPr>
          <w:b/>
          <w:sz w:val="24"/>
        </w:rPr>
        <w:t>(Project</w:t>
      </w:r>
      <w:r>
        <w:rPr>
          <w:b/>
          <w:spacing w:val="-2"/>
          <w:sz w:val="24"/>
        </w:rPr>
        <w:t xml:space="preserve"> </w:t>
      </w:r>
      <w:proofErr w:type="spellStart"/>
      <w:r>
        <w:rPr>
          <w:b/>
          <w:sz w:val="24"/>
        </w:rPr>
        <w:t>Cordinator</w:t>
      </w:r>
      <w:proofErr w:type="spellEnd"/>
      <w:r>
        <w:rPr>
          <w:b/>
          <w:sz w:val="24"/>
        </w:rPr>
        <w:t>)</w:t>
      </w:r>
      <w:r>
        <w:rPr>
          <w:b/>
          <w:sz w:val="24"/>
        </w:rPr>
        <w:tab/>
      </w:r>
      <w:r>
        <w:rPr>
          <w:spacing w:val="-18"/>
          <w:sz w:val="24"/>
        </w:rPr>
        <w:t xml:space="preserve">, </w:t>
      </w:r>
      <w:r>
        <w:rPr>
          <w:sz w:val="24"/>
        </w:rPr>
        <w:t>Department of IT, SNIST, for his valuable suggestion and support throughout the</w:t>
      </w:r>
      <w:r>
        <w:rPr>
          <w:spacing w:val="-22"/>
          <w:sz w:val="24"/>
        </w:rPr>
        <w:t xml:space="preserve"> </w:t>
      </w:r>
      <w:r>
        <w:rPr>
          <w:sz w:val="24"/>
        </w:rPr>
        <w:t>course.</w:t>
      </w:r>
    </w:p>
    <w:p w14:paraId="26A6E449" w14:textId="77777777" w:rsidR="00AF57C0" w:rsidRDefault="00AF57C0">
      <w:pPr>
        <w:pStyle w:val="BodyText"/>
        <w:rPr>
          <w:sz w:val="36"/>
        </w:rPr>
      </w:pPr>
    </w:p>
    <w:p w14:paraId="6B908F72" w14:textId="77777777" w:rsidR="00AF57C0" w:rsidRDefault="00D9212C">
      <w:pPr>
        <w:tabs>
          <w:tab w:val="left" w:pos="3962"/>
          <w:tab w:val="left" w:pos="8773"/>
        </w:tabs>
        <w:spacing w:line="360" w:lineRule="auto"/>
        <w:ind w:left="100" w:right="117"/>
      </w:pPr>
      <w:r>
        <w:rPr>
          <w:sz w:val="24"/>
        </w:rPr>
        <w:t>I express a whole hearted</w:t>
      </w:r>
      <w:r>
        <w:rPr>
          <w:spacing w:val="-4"/>
          <w:sz w:val="24"/>
        </w:rPr>
        <w:t xml:space="preserve"> </w:t>
      </w:r>
      <w:r>
        <w:rPr>
          <w:sz w:val="24"/>
        </w:rPr>
        <w:t>gratitude to</w:t>
      </w:r>
      <w:r>
        <w:rPr>
          <w:sz w:val="24"/>
        </w:rPr>
        <w:tab/>
      </w:r>
      <w:r>
        <w:rPr>
          <w:b/>
          <w:sz w:val="24"/>
        </w:rPr>
        <w:t>Dr. P. Narsimha Reddy,</w:t>
      </w:r>
      <w:r>
        <w:rPr>
          <w:b/>
          <w:spacing w:val="-15"/>
          <w:sz w:val="24"/>
        </w:rPr>
        <w:t xml:space="preserve"> </w:t>
      </w:r>
      <w:r>
        <w:rPr>
          <w:b/>
          <w:sz w:val="24"/>
        </w:rPr>
        <w:t>Executive</w:t>
      </w:r>
      <w:r>
        <w:rPr>
          <w:b/>
          <w:spacing w:val="-3"/>
          <w:sz w:val="24"/>
        </w:rPr>
        <w:t xml:space="preserve"> </w:t>
      </w:r>
      <w:r>
        <w:rPr>
          <w:b/>
          <w:sz w:val="24"/>
        </w:rPr>
        <w:t xml:space="preserve">Director, </w:t>
      </w:r>
      <w:r>
        <w:rPr>
          <w:spacing w:val="-6"/>
          <w:sz w:val="24"/>
        </w:rPr>
        <w:t xml:space="preserve">and </w:t>
      </w:r>
      <w:r>
        <w:rPr>
          <w:b/>
          <w:sz w:val="24"/>
        </w:rPr>
        <w:t xml:space="preserve">Dr. Shiva </w:t>
      </w:r>
      <w:proofErr w:type="gramStart"/>
      <w:r>
        <w:rPr>
          <w:b/>
          <w:sz w:val="24"/>
        </w:rPr>
        <w:t>Reddy ,</w:t>
      </w:r>
      <w:proofErr w:type="gramEnd"/>
      <w:r>
        <w:rPr>
          <w:b/>
          <w:sz w:val="24"/>
        </w:rPr>
        <w:t xml:space="preserve"> Principal, </w:t>
      </w:r>
      <w:proofErr w:type="spellStart"/>
      <w:r>
        <w:rPr>
          <w:b/>
          <w:sz w:val="24"/>
        </w:rPr>
        <w:t>Sreenidhi</w:t>
      </w:r>
      <w:proofErr w:type="spellEnd"/>
      <w:r>
        <w:rPr>
          <w:b/>
          <w:sz w:val="24"/>
        </w:rPr>
        <w:t xml:space="preserve"> Institute of Science and Technology </w:t>
      </w:r>
      <w:r>
        <w:rPr>
          <w:sz w:val="24"/>
        </w:rPr>
        <w:t>for providing us the conducive environment for carrying through our academic schedules and projects with ease.</w:t>
      </w:r>
    </w:p>
    <w:p w14:paraId="23DBFAD5" w14:textId="77777777" w:rsidR="00AF57C0" w:rsidRDefault="00AF57C0">
      <w:pPr>
        <w:pStyle w:val="BodyText"/>
        <w:rPr>
          <w:sz w:val="36"/>
        </w:rPr>
      </w:pPr>
    </w:p>
    <w:p w14:paraId="49327EF1" w14:textId="77777777" w:rsidR="00AF57C0" w:rsidRDefault="00D9212C">
      <w:pPr>
        <w:spacing w:line="360" w:lineRule="auto"/>
        <w:ind w:left="100" w:right="189"/>
      </w:pPr>
      <w:r>
        <w:rPr>
          <w:sz w:val="24"/>
        </w:rPr>
        <w:t>I convey my heartful thanks to my Parents, friends, Technical and Non-Technical staff of the college for their constant support in the successful completion of the project.</w:t>
      </w:r>
    </w:p>
    <w:p w14:paraId="313CBAEB" w14:textId="77777777" w:rsidR="00AF57C0" w:rsidRDefault="00AF57C0">
      <w:pPr>
        <w:pStyle w:val="BodyText"/>
        <w:rPr>
          <w:sz w:val="36"/>
        </w:rPr>
      </w:pPr>
    </w:p>
    <w:p w14:paraId="01DB9B46" w14:textId="77777777" w:rsidR="00AF57C0" w:rsidRDefault="00D9212C">
      <w:pPr>
        <w:ind w:right="2591"/>
        <w:jc w:val="right"/>
      </w:pPr>
      <w:r>
        <w:rPr>
          <w:sz w:val="24"/>
        </w:rPr>
        <w:t>\</w:t>
      </w:r>
    </w:p>
    <w:p w14:paraId="60E06DFF" w14:textId="77777777" w:rsidR="00AF57C0" w:rsidRDefault="00AF57C0">
      <w:pPr>
        <w:pStyle w:val="BodyText"/>
        <w:rPr>
          <w:sz w:val="26"/>
        </w:rPr>
      </w:pPr>
    </w:p>
    <w:p w14:paraId="1CE8B7DE" w14:textId="77777777" w:rsidR="00AF57C0" w:rsidRDefault="00AF57C0">
      <w:pPr>
        <w:pStyle w:val="BodyText"/>
        <w:rPr>
          <w:sz w:val="26"/>
        </w:rPr>
      </w:pPr>
    </w:p>
    <w:p w14:paraId="26E27D2B" w14:textId="77777777" w:rsidR="00AF57C0" w:rsidRDefault="00AF57C0">
      <w:pPr>
        <w:pStyle w:val="BodyText"/>
        <w:rPr>
          <w:sz w:val="31"/>
        </w:rPr>
      </w:pPr>
    </w:p>
    <w:p w14:paraId="59E892F7" w14:textId="170A3076" w:rsidR="00AF57C0" w:rsidRDefault="00CC0D28">
      <w:pPr>
        <w:pStyle w:val="Heading3"/>
        <w:spacing w:before="1" w:line="360" w:lineRule="auto"/>
        <w:ind w:left="100" w:right="2804"/>
      </w:pPr>
      <w:proofErr w:type="spellStart"/>
      <w:r>
        <w:t>Janagama</w:t>
      </w:r>
      <w:proofErr w:type="spellEnd"/>
      <w:r>
        <w:t xml:space="preserve"> </w:t>
      </w:r>
      <w:proofErr w:type="spellStart"/>
      <w:r>
        <w:t>ShivaCharan</w:t>
      </w:r>
      <w:proofErr w:type="spellEnd"/>
      <w:r w:rsidR="00D9212C">
        <w:t>(1</w:t>
      </w:r>
      <w:r w:rsidR="00C75402">
        <w:t>8</w:t>
      </w:r>
      <w:r w:rsidR="00D9212C">
        <w:t>311A12</w:t>
      </w:r>
      <w:r w:rsidR="00C75402">
        <w:t>D9</w:t>
      </w:r>
      <w:r w:rsidR="00D9212C">
        <w:t>)</w:t>
      </w:r>
    </w:p>
    <w:p w14:paraId="4A5AFE59" w14:textId="477772AD" w:rsidR="00AF57C0" w:rsidRDefault="00CC0D28">
      <w:pPr>
        <w:pStyle w:val="Heading3"/>
        <w:spacing w:before="1" w:line="360" w:lineRule="auto"/>
        <w:ind w:left="100" w:right="2804"/>
      </w:pPr>
      <w:proofErr w:type="spellStart"/>
      <w:r>
        <w:t>Bommena</w:t>
      </w:r>
      <w:proofErr w:type="spellEnd"/>
      <w:r>
        <w:t xml:space="preserve"> Nithin Kumar</w:t>
      </w:r>
      <w:r w:rsidR="00D9212C">
        <w:t>(1</w:t>
      </w:r>
      <w:r w:rsidR="00C75402">
        <w:t>8</w:t>
      </w:r>
      <w:r w:rsidR="00D9212C">
        <w:t>311A12</w:t>
      </w:r>
      <w:r w:rsidR="00C75402">
        <w:t>D2</w:t>
      </w:r>
      <w:r w:rsidR="00D9212C">
        <w:t>)</w:t>
      </w:r>
    </w:p>
    <w:p w14:paraId="1FDC7666" w14:textId="1A947A6A" w:rsidR="00AF57C0" w:rsidRDefault="00A151FE">
      <w:pPr>
        <w:pStyle w:val="Heading3"/>
        <w:spacing w:before="1" w:line="360" w:lineRule="auto"/>
        <w:ind w:left="100" w:right="2804"/>
        <w:sectPr w:rsidR="00AF57C0">
          <w:pgSz w:w="11906" w:h="16838"/>
          <w:pgMar w:top="1600" w:right="1320" w:bottom="280" w:left="1340" w:header="720" w:footer="720" w:gutter="0"/>
          <w:cols w:space="720"/>
          <w:docGrid w:linePitch="360"/>
        </w:sectPr>
      </w:pPr>
      <w:r>
        <w:t xml:space="preserve">Chanda Sai </w:t>
      </w:r>
      <w:proofErr w:type="spellStart"/>
      <w:r>
        <w:t>Charan</w:t>
      </w:r>
      <w:proofErr w:type="spellEnd"/>
      <w:r w:rsidR="00D9212C">
        <w:t>(1</w:t>
      </w:r>
      <w:r>
        <w:t>8</w:t>
      </w:r>
      <w:r w:rsidR="00D9212C">
        <w:t>311A12</w:t>
      </w:r>
      <w:r>
        <w:t>D3</w:t>
      </w:r>
      <w:r w:rsidR="00D9212C">
        <w:t>)</w:t>
      </w:r>
    </w:p>
    <w:p w14:paraId="6ED30F17" w14:textId="386F5589" w:rsidR="00AF57C0" w:rsidRPr="00FC5543" w:rsidRDefault="00FC5543" w:rsidP="00FC5543">
      <w:pPr>
        <w:pStyle w:val="BodyText"/>
        <w:jc w:val="center"/>
        <w:rPr>
          <w:rFonts w:ascii="Cambria" w:hAnsi="Cambria"/>
          <w:b/>
          <w:szCs w:val="40"/>
        </w:rPr>
      </w:pPr>
      <w:r w:rsidRPr="00FC5543">
        <w:rPr>
          <w:rFonts w:ascii="Cambria" w:hAnsi="Cambria"/>
          <w:b/>
          <w:szCs w:val="40"/>
        </w:rPr>
        <w:lastRenderedPageBreak/>
        <w:t>WINE QUALITY PREDICTION</w:t>
      </w:r>
    </w:p>
    <w:p w14:paraId="31F6DB12" w14:textId="77777777" w:rsidR="00AF57C0" w:rsidRDefault="00AF57C0">
      <w:pPr>
        <w:pStyle w:val="BodyText"/>
        <w:rPr>
          <w:rFonts w:ascii="Cambria" w:hAnsi="Cambria"/>
          <w:b/>
          <w:sz w:val="20"/>
        </w:rPr>
      </w:pPr>
    </w:p>
    <w:p w14:paraId="663F02CD" w14:textId="77777777" w:rsidR="00AF57C0" w:rsidRDefault="00AF57C0">
      <w:pPr>
        <w:pStyle w:val="BodyText"/>
        <w:rPr>
          <w:rFonts w:ascii="Cambria" w:hAnsi="Cambria"/>
          <w:b/>
          <w:sz w:val="20"/>
        </w:rPr>
      </w:pPr>
    </w:p>
    <w:p w14:paraId="1A5B5455" w14:textId="77777777" w:rsidR="00AF57C0" w:rsidRDefault="00AF57C0">
      <w:pPr>
        <w:pStyle w:val="BodyText"/>
        <w:spacing w:before="9"/>
        <w:rPr>
          <w:rFonts w:ascii="Cambria" w:hAnsi="Cambria"/>
          <w:b/>
          <w:sz w:val="22"/>
        </w:rPr>
      </w:pPr>
    </w:p>
    <w:p w14:paraId="3CBEFCE6" w14:textId="77777777" w:rsidR="00AF57C0" w:rsidRDefault="00D9212C">
      <w:pPr>
        <w:pStyle w:val="Heading1"/>
        <w:ind w:left="2838" w:right="3735"/>
      </w:pPr>
      <w:r>
        <w:rPr>
          <w:u w:val="thick"/>
        </w:rPr>
        <w:t>ABSTRACT</w:t>
      </w:r>
    </w:p>
    <w:p w14:paraId="05F8C9FE" w14:textId="77777777" w:rsidR="00AF57C0" w:rsidRDefault="00AF57C0">
      <w:pPr>
        <w:pStyle w:val="BodyText"/>
        <w:rPr>
          <w:b/>
          <w:sz w:val="20"/>
        </w:rPr>
      </w:pPr>
    </w:p>
    <w:p w14:paraId="3469BEDC" w14:textId="77777777" w:rsidR="00AF57C0" w:rsidRDefault="00AF57C0">
      <w:pPr>
        <w:pStyle w:val="BodyText"/>
        <w:rPr>
          <w:b/>
          <w:sz w:val="20"/>
        </w:rPr>
      </w:pPr>
    </w:p>
    <w:p w14:paraId="57CBD07E" w14:textId="77777777" w:rsidR="00AF57C0" w:rsidRDefault="00AF57C0">
      <w:pPr>
        <w:pStyle w:val="BodyText"/>
        <w:rPr>
          <w:b/>
          <w:sz w:val="20"/>
        </w:rPr>
      </w:pPr>
    </w:p>
    <w:p w14:paraId="1F2349FB" w14:textId="525AB061" w:rsidR="00957E6A" w:rsidRPr="00957E6A" w:rsidRDefault="00957E6A" w:rsidP="00957E6A">
      <w:pPr>
        <w:spacing w:after="100" w:afterAutospacing="1"/>
        <w:ind w:right="-144"/>
        <w:rPr>
          <w:b/>
          <w:bCs/>
          <w:sz w:val="32"/>
          <w:szCs w:val="32"/>
          <w:u w:val="single"/>
        </w:rPr>
      </w:pPr>
      <w:r w:rsidRPr="00957E6A">
        <w:rPr>
          <w:color w:val="333333"/>
          <w:sz w:val="32"/>
          <w:szCs w:val="32"/>
          <w:shd w:val="clear" w:color="auto" w:fill="FFFFFF"/>
        </w:rPr>
        <w:t>In recent years, most of the industries</w:t>
      </w:r>
      <w:r w:rsidR="00FB2541">
        <w:rPr>
          <w:color w:val="333333"/>
          <w:sz w:val="32"/>
          <w:szCs w:val="32"/>
          <w:shd w:val="clear" w:color="auto" w:fill="FFFFFF"/>
        </w:rPr>
        <w:t xml:space="preserve"> are</w:t>
      </w:r>
      <w:r w:rsidRPr="00957E6A">
        <w:rPr>
          <w:color w:val="333333"/>
          <w:sz w:val="32"/>
          <w:szCs w:val="32"/>
          <w:shd w:val="clear" w:color="auto" w:fill="FFFFFF"/>
        </w:rPr>
        <w:t xml:space="preserve"> promoting their products based on the quality certification they received on the products. The traditional way of assessing the product quality is time consuming, however with the invent of machine learning techniques the processes has become more efficient and consumed less time than before. </w:t>
      </w:r>
      <w:r w:rsidRPr="00957E6A">
        <w:rPr>
          <w:color w:val="2E2E2E"/>
          <w:sz w:val="32"/>
          <w:szCs w:val="32"/>
        </w:rPr>
        <w:t>Our project explores the usage of machine learning techniques such as linear regression, neural network and support vector machine for product quality in two ways. Firstly, determine the dependency of target variable on independent variables and secondly, predicting the value of target variable. On the basis of computed dependency, important variables are selected those make significant impact on dependent variable. Further, neural network and support vector machine are used to predict the values of dependent variable. All the experiments are performed on Red Wine and White Wine datasets.</w:t>
      </w:r>
    </w:p>
    <w:p w14:paraId="6824C053" w14:textId="77777777" w:rsidR="00957E6A" w:rsidRDefault="00957E6A">
      <w:pPr>
        <w:spacing w:before="79"/>
        <w:ind w:left="1155"/>
        <w:rPr>
          <w:rFonts w:ascii="Cambria" w:hAnsi="Cambria"/>
          <w:b/>
          <w:sz w:val="20"/>
        </w:rPr>
      </w:pPr>
    </w:p>
    <w:p w14:paraId="5FFA8B95" w14:textId="77777777" w:rsidR="00957E6A" w:rsidRDefault="00957E6A">
      <w:pPr>
        <w:spacing w:before="79"/>
        <w:ind w:left="1155"/>
        <w:rPr>
          <w:rFonts w:ascii="Cambria" w:hAnsi="Cambria"/>
          <w:b/>
          <w:sz w:val="20"/>
        </w:rPr>
      </w:pPr>
    </w:p>
    <w:p w14:paraId="3CE8AAA2" w14:textId="77777777" w:rsidR="00957E6A" w:rsidRDefault="00957E6A">
      <w:pPr>
        <w:spacing w:before="79"/>
        <w:ind w:left="1155"/>
        <w:rPr>
          <w:rFonts w:ascii="Cambria" w:hAnsi="Cambria"/>
          <w:b/>
          <w:sz w:val="20"/>
        </w:rPr>
      </w:pPr>
    </w:p>
    <w:p w14:paraId="65B0B335" w14:textId="77777777" w:rsidR="00957E6A" w:rsidRDefault="00957E6A">
      <w:pPr>
        <w:spacing w:before="79"/>
        <w:ind w:left="1155"/>
        <w:rPr>
          <w:rFonts w:ascii="Cambria" w:hAnsi="Cambria"/>
          <w:b/>
          <w:sz w:val="20"/>
        </w:rPr>
      </w:pPr>
    </w:p>
    <w:p w14:paraId="64106CF2" w14:textId="77777777" w:rsidR="00957E6A" w:rsidRDefault="00957E6A">
      <w:pPr>
        <w:spacing w:before="79"/>
        <w:ind w:left="1155"/>
        <w:rPr>
          <w:rFonts w:ascii="Cambria" w:hAnsi="Cambria"/>
          <w:b/>
          <w:sz w:val="20"/>
        </w:rPr>
      </w:pPr>
    </w:p>
    <w:p w14:paraId="0C3AA3EB" w14:textId="77777777" w:rsidR="00957E6A" w:rsidRDefault="00957E6A">
      <w:pPr>
        <w:spacing w:before="79"/>
        <w:ind w:left="1155"/>
        <w:rPr>
          <w:rFonts w:ascii="Cambria" w:hAnsi="Cambria"/>
          <w:b/>
          <w:sz w:val="20"/>
        </w:rPr>
      </w:pPr>
    </w:p>
    <w:p w14:paraId="1798CBB1" w14:textId="77777777" w:rsidR="00957E6A" w:rsidRDefault="00957E6A">
      <w:pPr>
        <w:spacing w:before="79"/>
        <w:ind w:left="1155"/>
        <w:rPr>
          <w:rFonts w:ascii="Cambria" w:hAnsi="Cambria"/>
          <w:b/>
          <w:sz w:val="20"/>
        </w:rPr>
      </w:pPr>
    </w:p>
    <w:p w14:paraId="1526D6ED" w14:textId="77777777" w:rsidR="00957E6A" w:rsidRDefault="00957E6A">
      <w:pPr>
        <w:spacing w:before="79"/>
        <w:ind w:left="1155"/>
        <w:rPr>
          <w:rFonts w:ascii="Cambria" w:hAnsi="Cambria"/>
          <w:b/>
          <w:sz w:val="20"/>
        </w:rPr>
      </w:pPr>
    </w:p>
    <w:p w14:paraId="1424C766" w14:textId="77777777" w:rsidR="00957E6A" w:rsidRDefault="00957E6A">
      <w:pPr>
        <w:spacing w:before="79"/>
        <w:ind w:left="1155"/>
        <w:rPr>
          <w:rFonts w:ascii="Cambria" w:hAnsi="Cambria"/>
          <w:b/>
          <w:sz w:val="20"/>
        </w:rPr>
      </w:pPr>
    </w:p>
    <w:p w14:paraId="0CCC9A97" w14:textId="77777777" w:rsidR="00957E6A" w:rsidRDefault="00957E6A">
      <w:pPr>
        <w:spacing w:before="79"/>
        <w:ind w:left="1155"/>
        <w:rPr>
          <w:rFonts w:ascii="Cambria" w:hAnsi="Cambria"/>
          <w:b/>
          <w:sz w:val="20"/>
        </w:rPr>
      </w:pPr>
    </w:p>
    <w:p w14:paraId="363F56BB" w14:textId="77777777" w:rsidR="00957E6A" w:rsidRDefault="00957E6A">
      <w:pPr>
        <w:spacing w:before="79"/>
        <w:ind w:left="1155"/>
        <w:rPr>
          <w:rFonts w:ascii="Cambria" w:hAnsi="Cambria"/>
          <w:b/>
          <w:sz w:val="20"/>
        </w:rPr>
      </w:pPr>
    </w:p>
    <w:p w14:paraId="0F391C63" w14:textId="77777777" w:rsidR="00957E6A" w:rsidRDefault="00957E6A">
      <w:pPr>
        <w:spacing w:before="79"/>
        <w:ind w:left="1155"/>
        <w:rPr>
          <w:rFonts w:ascii="Cambria" w:hAnsi="Cambria"/>
          <w:b/>
          <w:sz w:val="20"/>
        </w:rPr>
      </w:pPr>
    </w:p>
    <w:p w14:paraId="0EDA407D" w14:textId="77777777" w:rsidR="00957E6A" w:rsidRDefault="00957E6A">
      <w:pPr>
        <w:spacing w:before="79"/>
        <w:ind w:left="1155"/>
        <w:rPr>
          <w:rFonts w:ascii="Cambria" w:hAnsi="Cambria"/>
          <w:b/>
          <w:sz w:val="20"/>
        </w:rPr>
      </w:pPr>
    </w:p>
    <w:p w14:paraId="2CBA92EB" w14:textId="77777777" w:rsidR="00957E6A" w:rsidRDefault="00957E6A">
      <w:pPr>
        <w:spacing w:before="79"/>
        <w:ind w:left="1155"/>
        <w:rPr>
          <w:rFonts w:ascii="Cambria" w:hAnsi="Cambria"/>
          <w:b/>
          <w:sz w:val="20"/>
        </w:rPr>
      </w:pPr>
    </w:p>
    <w:p w14:paraId="68941592" w14:textId="77777777" w:rsidR="00957E6A" w:rsidRDefault="00957E6A">
      <w:pPr>
        <w:spacing w:before="79"/>
        <w:ind w:left="1155"/>
        <w:rPr>
          <w:rFonts w:ascii="Cambria" w:hAnsi="Cambria"/>
          <w:b/>
          <w:sz w:val="20"/>
        </w:rPr>
      </w:pPr>
    </w:p>
    <w:p w14:paraId="3D6387EA" w14:textId="77777777" w:rsidR="00957E6A" w:rsidRDefault="00957E6A">
      <w:pPr>
        <w:spacing w:before="79"/>
        <w:ind w:left="1155"/>
        <w:rPr>
          <w:rFonts w:ascii="Cambria" w:hAnsi="Cambria"/>
          <w:b/>
          <w:sz w:val="20"/>
        </w:rPr>
      </w:pPr>
    </w:p>
    <w:p w14:paraId="7D6F4B07" w14:textId="77777777" w:rsidR="00957E6A" w:rsidRDefault="00957E6A">
      <w:pPr>
        <w:spacing w:before="79"/>
        <w:ind w:left="1155"/>
        <w:rPr>
          <w:rFonts w:ascii="Cambria" w:hAnsi="Cambria"/>
          <w:b/>
          <w:sz w:val="20"/>
        </w:rPr>
      </w:pPr>
    </w:p>
    <w:p w14:paraId="2200425F" w14:textId="77777777" w:rsidR="00957E6A" w:rsidRDefault="00957E6A">
      <w:pPr>
        <w:spacing w:before="79"/>
        <w:ind w:left="1155"/>
        <w:rPr>
          <w:rFonts w:ascii="Cambria" w:hAnsi="Cambria"/>
          <w:b/>
          <w:sz w:val="20"/>
        </w:rPr>
      </w:pPr>
    </w:p>
    <w:p w14:paraId="195147D0" w14:textId="77777777" w:rsidR="00957E6A" w:rsidRDefault="00957E6A">
      <w:pPr>
        <w:spacing w:before="79"/>
        <w:ind w:left="1155"/>
        <w:rPr>
          <w:rFonts w:ascii="Cambria" w:hAnsi="Cambria"/>
          <w:b/>
          <w:sz w:val="20"/>
        </w:rPr>
      </w:pPr>
    </w:p>
    <w:p w14:paraId="078766BF" w14:textId="1F60B0A2" w:rsidR="00AF57C0" w:rsidRPr="00D9212C" w:rsidRDefault="00AF57C0" w:rsidP="00F215B7">
      <w:pPr>
        <w:pStyle w:val="BodyText"/>
        <w:rPr>
          <w:rFonts w:ascii="Cambria" w:hAnsi="Cambria"/>
          <w:b/>
          <w:sz w:val="14"/>
          <w:szCs w:val="20"/>
        </w:rPr>
      </w:pPr>
    </w:p>
    <w:p w14:paraId="7C2D0C21" w14:textId="77777777" w:rsidR="00AF57C0" w:rsidRDefault="00AF57C0">
      <w:pPr>
        <w:pStyle w:val="BodyText"/>
        <w:rPr>
          <w:rFonts w:ascii="Cambria" w:hAnsi="Cambria"/>
          <w:b/>
          <w:sz w:val="20"/>
        </w:rPr>
      </w:pPr>
    </w:p>
    <w:p w14:paraId="67374C8A" w14:textId="77777777" w:rsidR="00AF57C0" w:rsidRDefault="00AF57C0">
      <w:pPr>
        <w:pStyle w:val="BodyText"/>
        <w:rPr>
          <w:rFonts w:ascii="Cambria" w:hAnsi="Cambria"/>
          <w:b/>
          <w:sz w:val="20"/>
        </w:rPr>
      </w:pPr>
    </w:p>
    <w:p w14:paraId="7D8234DB" w14:textId="0459B637" w:rsidR="00AF57C0" w:rsidRPr="00F215B7" w:rsidRDefault="008E4CED" w:rsidP="00F215B7">
      <w:pPr>
        <w:pStyle w:val="Heading3"/>
        <w:numPr>
          <w:ilvl w:val="0"/>
          <w:numId w:val="0"/>
        </w:numPr>
        <w:spacing w:before="247"/>
        <w:ind w:left="3600"/>
        <w:rPr>
          <w:bCs w:val="0"/>
        </w:rPr>
      </w:pPr>
      <w:r>
        <w:lastRenderedPageBreak/>
        <w:br/>
      </w:r>
      <w:r w:rsidR="007C5D72" w:rsidRPr="00F215B7">
        <w:rPr>
          <w:rFonts w:ascii="Cambria" w:hAnsi="Cambria"/>
          <w:bCs w:val="0"/>
          <w:sz w:val="20"/>
        </w:rPr>
        <w:t>WINE QUALITY PREDICTION</w:t>
      </w:r>
    </w:p>
    <w:p w14:paraId="0732A475" w14:textId="77777777" w:rsidR="00AF57C0" w:rsidRDefault="00AF57C0">
      <w:pPr>
        <w:pStyle w:val="BodyText"/>
        <w:rPr>
          <w:rFonts w:ascii="Cambria" w:hAnsi="Cambria"/>
          <w:b/>
          <w:sz w:val="20"/>
        </w:rPr>
      </w:pPr>
    </w:p>
    <w:p w14:paraId="3CDBC963" w14:textId="77777777" w:rsidR="00AF57C0" w:rsidRDefault="00D9212C">
      <w:pPr>
        <w:pStyle w:val="Heading2"/>
        <w:spacing w:before="251" w:line="408" w:lineRule="auto"/>
        <w:ind w:left="3683" w:right="4382"/>
        <w:jc w:val="center"/>
      </w:pPr>
      <w:r>
        <w:rPr>
          <w:u w:val="thick"/>
        </w:rPr>
        <w:t>Preface</w:t>
      </w:r>
      <w:r>
        <w:rPr>
          <w:u w:val="none"/>
        </w:rPr>
        <w:t xml:space="preserve"> </w:t>
      </w:r>
      <w:proofErr w:type="spellStart"/>
      <w:r>
        <w:rPr>
          <w:w w:val="95"/>
          <w:u w:val="thick"/>
        </w:rPr>
        <w:t>TableofContents</w:t>
      </w:r>
      <w:proofErr w:type="spellEnd"/>
    </w:p>
    <w:p w14:paraId="56C9AD3C" w14:textId="7B87F975" w:rsidR="00AF57C0" w:rsidRDefault="00D9212C">
      <w:pPr>
        <w:pStyle w:val="Heading3"/>
        <w:spacing w:line="315" w:lineRule="exact"/>
        <w:ind w:left="860"/>
      </w:pPr>
      <w:r>
        <w:t>1</w:t>
      </w:r>
      <w:r w:rsidR="002B5345">
        <w:t>.</w:t>
      </w:r>
      <w:r>
        <w:t>INTRODUCTION</w:t>
      </w:r>
    </w:p>
    <w:p w14:paraId="1207C193" w14:textId="77777777" w:rsidR="00AF57C0" w:rsidRDefault="00AF57C0">
      <w:pPr>
        <w:pStyle w:val="BodyText"/>
        <w:spacing w:before="6"/>
        <w:rPr>
          <w:b/>
          <w:sz w:val="13"/>
        </w:rPr>
      </w:pPr>
    </w:p>
    <w:p w14:paraId="4E99D1A9" w14:textId="52ECA2F3" w:rsidR="00AF57C0" w:rsidRDefault="00D9212C">
      <w:pPr>
        <w:pStyle w:val="ListParagraph"/>
        <w:numPr>
          <w:ilvl w:val="1"/>
          <w:numId w:val="3"/>
        </w:numPr>
        <w:tabs>
          <w:tab w:val="left" w:pos="1934"/>
        </w:tabs>
        <w:spacing w:before="89"/>
        <w:ind w:hanging="354"/>
      </w:pPr>
      <w:r>
        <w:rPr>
          <w:sz w:val="28"/>
        </w:rPr>
        <w:t>INTRODUCTION</w:t>
      </w:r>
      <w:r w:rsidR="008E4CED">
        <w:rPr>
          <w:sz w:val="28"/>
        </w:rPr>
        <w:t xml:space="preserve"> </w:t>
      </w:r>
      <w:r>
        <w:rPr>
          <w:sz w:val="28"/>
        </w:rPr>
        <w:t>TO</w:t>
      </w:r>
      <w:r w:rsidR="008E4CED">
        <w:rPr>
          <w:sz w:val="28"/>
        </w:rPr>
        <w:t xml:space="preserve"> </w:t>
      </w:r>
      <w:r>
        <w:rPr>
          <w:sz w:val="28"/>
        </w:rPr>
        <w:t>PROJECT</w:t>
      </w:r>
    </w:p>
    <w:p w14:paraId="7E0D0F24" w14:textId="5216674D" w:rsidR="00AF57C0" w:rsidRDefault="008E4CED">
      <w:pPr>
        <w:pStyle w:val="ListParagraph"/>
        <w:numPr>
          <w:ilvl w:val="1"/>
          <w:numId w:val="3"/>
        </w:numPr>
        <w:tabs>
          <w:tab w:val="left" w:pos="1934"/>
        </w:tabs>
        <w:spacing w:before="199"/>
        <w:ind w:hanging="354"/>
      </w:pPr>
      <w:r>
        <w:rPr>
          <w:sz w:val="28"/>
        </w:rPr>
        <w:t xml:space="preserve"> </w:t>
      </w:r>
      <w:r w:rsidR="007C38A5">
        <w:rPr>
          <w:sz w:val="28"/>
        </w:rPr>
        <w:t>DATASET DESCRIPTION</w:t>
      </w:r>
    </w:p>
    <w:p w14:paraId="10490082" w14:textId="504C85F4" w:rsidR="00AF57C0" w:rsidRPr="00F215B7" w:rsidRDefault="008E4CED" w:rsidP="00F215B7">
      <w:pPr>
        <w:pStyle w:val="ListParagraph"/>
        <w:numPr>
          <w:ilvl w:val="1"/>
          <w:numId w:val="3"/>
        </w:numPr>
        <w:tabs>
          <w:tab w:val="left" w:pos="1934"/>
        </w:tabs>
        <w:spacing w:before="201"/>
        <w:ind w:hanging="354"/>
      </w:pPr>
      <w:r>
        <w:rPr>
          <w:sz w:val="28"/>
        </w:rPr>
        <w:t xml:space="preserve"> </w:t>
      </w:r>
      <w:r w:rsidR="00D9212C">
        <w:rPr>
          <w:sz w:val="28"/>
        </w:rPr>
        <w:t>PURPOSE</w:t>
      </w:r>
      <w:r>
        <w:rPr>
          <w:sz w:val="28"/>
        </w:rPr>
        <w:t xml:space="preserve"> </w:t>
      </w:r>
      <w:r w:rsidR="00D9212C">
        <w:rPr>
          <w:sz w:val="28"/>
        </w:rPr>
        <w:t>OF</w:t>
      </w:r>
      <w:r>
        <w:rPr>
          <w:sz w:val="28"/>
        </w:rPr>
        <w:t xml:space="preserve"> </w:t>
      </w:r>
      <w:r w:rsidR="00D9212C">
        <w:rPr>
          <w:sz w:val="28"/>
        </w:rPr>
        <w:t>THE</w:t>
      </w:r>
      <w:r>
        <w:rPr>
          <w:sz w:val="28"/>
        </w:rPr>
        <w:t xml:space="preserve"> </w:t>
      </w:r>
      <w:r w:rsidR="007C38A5">
        <w:rPr>
          <w:sz w:val="28"/>
        </w:rPr>
        <w:t>PROJECT</w:t>
      </w:r>
    </w:p>
    <w:p w14:paraId="22BBC6B9" w14:textId="33C01A63" w:rsidR="00F215B7" w:rsidRPr="00F215B7" w:rsidRDefault="00F215B7" w:rsidP="00F215B7">
      <w:pPr>
        <w:pStyle w:val="ListParagraph"/>
        <w:numPr>
          <w:ilvl w:val="1"/>
          <w:numId w:val="3"/>
        </w:numPr>
        <w:tabs>
          <w:tab w:val="left" w:pos="1934"/>
        </w:tabs>
        <w:spacing w:before="201"/>
        <w:ind w:hanging="354"/>
      </w:pPr>
      <w:r>
        <w:rPr>
          <w:sz w:val="28"/>
        </w:rPr>
        <w:t xml:space="preserve"> EXISTING SYSTEM</w:t>
      </w:r>
    </w:p>
    <w:p w14:paraId="6BC10B53" w14:textId="67B9DB2B" w:rsidR="00F215B7" w:rsidRDefault="00F215B7" w:rsidP="00F215B7">
      <w:pPr>
        <w:pStyle w:val="ListParagraph"/>
        <w:numPr>
          <w:ilvl w:val="1"/>
          <w:numId w:val="3"/>
        </w:numPr>
        <w:tabs>
          <w:tab w:val="left" w:pos="1934"/>
        </w:tabs>
        <w:spacing w:before="201"/>
        <w:ind w:hanging="354"/>
      </w:pPr>
      <w:r>
        <w:rPr>
          <w:sz w:val="28"/>
        </w:rPr>
        <w:t xml:space="preserve"> PROPOSED SYSTEM</w:t>
      </w:r>
    </w:p>
    <w:p w14:paraId="5BA52F00" w14:textId="08FD26DD" w:rsidR="00AF57C0" w:rsidRDefault="00D9212C">
      <w:pPr>
        <w:pStyle w:val="Heading3"/>
        <w:spacing w:before="203"/>
        <w:ind w:left="860"/>
      </w:pPr>
      <w:r>
        <w:t>2</w:t>
      </w:r>
      <w:r w:rsidR="002B5345">
        <w:t>.</w:t>
      </w:r>
      <w:r>
        <w:t>SYSTEM</w:t>
      </w:r>
      <w:r w:rsidR="003A321C">
        <w:t xml:space="preserve"> </w:t>
      </w:r>
      <w:r>
        <w:t>ANALYSIS</w:t>
      </w:r>
    </w:p>
    <w:p w14:paraId="6B09008B" w14:textId="735A4DC2" w:rsidR="00AF57C0" w:rsidRPr="002B5345" w:rsidRDefault="002B5345">
      <w:pPr>
        <w:pStyle w:val="ListParagraph"/>
        <w:numPr>
          <w:ilvl w:val="1"/>
          <w:numId w:val="25"/>
        </w:numPr>
        <w:tabs>
          <w:tab w:val="left" w:pos="1934"/>
        </w:tabs>
        <w:spacing w:before="245"/>
        <w:ind w:hanging="354"/>
      </w:pPr>
      <w:r>
        <w:rPr>
          <w:sz w:val="28"/>
        </w:rPr>
        <w:t xml:space="preserve"> </w:t>
      </w:r>
      <w:r w:rsidR="00F215B7">
        <w:rPr>
          <w:sz w:val="28"/>
        </w:rPr>
        <w:t>FUNCTIONAL REQUIREMENTS</w:t>
      </w:r>
    </w:p>
    <w:p w14:paraId="2E360F3F" w14:textId="229C2942" w:rsidR="00AF57C0" w:rsidRPr="00F215B7" w:rsidRDefault="002B5345" w:rsidP="00F215B7">
      <w:pPr>
        <w:pStyle w:val="ListParagraph"/>
        <w:numPr>
          <w:ilvl w:val="1"/>
          <w:numId w:val="25"/>
        </w:numPr>
        <w:tabs>
          <w:tab w:val="left" w:pos="1934"/>
        </w:tabs>
        <w:spacing w:before="245"/>
        <w:ind w:hanging="354"/>
      </w:pPr>
      <w:r>
        <w:rPr>
          <w:sz w:val="28"/>
        </w:rPr>
        <w:t xml:space="preserve"> </w:t>
      </w:r>
      <w:r w:rsidR="00F215B7">
        <w:rPr>
          <w:sz w:val="28"/>
        </w:rPr>
        <w:t>SOFTWARE REQUIREMENTS</w:t>
      </w:r>
    </w:p>
    <w:p w14:paraId="7E0E6482" w14:textId="0624586E" w:rsidR="00F215B7" w:rsidRPr="00F215B7" w:rsidRDefault="00F215B7" w:rsidP="00F215B7">
      <w:pPr>
        <w:pStyle w:val="ListParagraph"/>
        <w:numPr>
          <w:ilvl w:val="1"/>
          <w:numId w:val="25"/>
        </w:numPr>
        <w:tabs>
          <w:tab w:val="left" w:pos="1934"/>
        </w:tabs>
        <w:spacing w:before="245"/>
        <w:ind w:hanging="354"/>
      </w:pPr>
      <w:r>
        <w:rPr>
          <w:sz w:val="28"/>
        </w:rPr>
        <w:t xml:space="preserve"> HARDWARE REQUIREMENTS</w:t>
      </w:r>
    </w:p>
    <w:p w14:paraId="0A34F6DE" w14:textId="2CEF6470" w:rsidR="00845871" w:rsidRPr="00845871" w:rsidRDefault="003A321C" w:rsidP="00845871">
      <w:pPr>
        <w:pStyle w:val="Heading3"/>
        <w:numPr>
          <w:ilvl w:val="0"/>
          <w:numId w:val="0"/>
        </w:numPr>
        <w:spacing w:before="254"/>
        <w:ind w:left="720"/>
      </w:pPr>
      <w:r>
        <w:t>3</w:t>
      </w:r>
      <w:r w:rsidR="00D10CDE">
        <w:t>.</w:t>
      </w:r>
      <w:r>
        <w:t xml:space="preserve"> </w:t>
      </w:r>
      <w:r w:rsidR="00D9212C">
        <w:t>SYSTEM</w:t>
      </w:r>
      <w:r>
        <w:t xml:space="preserve"> </w:t>
      </w:r>
      <w:r w:rsidR="00D9212C">
        <w:t>DESIGN</w:t>
      </w:r>
    </w:p>
    <w:p w14:paraId="4AB9BB2C" w14:textId="45EE5EA9" w:rsidR="006F4E41" w:rsidRPr="006F4E41" w:rsidRDefault="00845871" w:rsidP="00845871">
      <w:pPr>
        <w:pStyle w:val="ListParagraph"/>
        <w:numPr>
          <w:ilvl w:val="1"/>
          <w:numId w:val="31"/>
        </w:numPr>
        <w:tabs>
          <w:tab w:val="left" w:pos="1934"/>
        </w:tabs>
        <w:spacing w:before="249"/>
      </w:pPr>
      <w:r>
        <w:rPr>
          <w:sz w:val="28"/>
        </w:rPr>
        <w:t xml:space="preserve">  </w:t>
      </w:r>
      <w:r w:rsidR="006F4E41">
        <w:rPr>
          <w:sz w:val="28"/>
        </w:rPr>
        <w:t>ARCHITECTURE DESIGN</w:t>
      </w:r>
    </w:p>
    <w:p w14:paraId="3D7174B5" w14:textId="6C488D33" w:rsidR="006F4E41" w:rsidRPr="006F4E41" w:rsidRDefault="00845871" w:rsidP="00845871">
      <w:pPr>
        <w:tabs>
          <w:tab w:val="left" w:pos="1934"/>
        </w:tabs>
        <w:spacing w:before="249"/>
      </w:pPr>
      <w:r>
        <w:rPr>
          <w:sz w:val="28"/>
        </w:rPr>
        <w:t xml:space="preserve">                      </w:t>
      </w:r>
      <w:proofErr w:type="gramStart"/>
      <w:r>
        <w:rPr>
          <w:sz w:val="28"/>
        </w:rPr>
        <w:t xml:space="preserve">3.2  </w:t>
      </w:r>
      <w:r w:rsidR="006F4E41" w:rsidRPr="00845871">
        <w:rPr>
          <w:sz w:val="28"/>
        </w:rPr>
        <w:t>FLOWCHART</w:t>
      </w:r>
      <w:proofErr w:type="gramEnd"/>
    </w:p>
    <w:p w14:paraId="42D77E4B" w14:textId="6932E570" w:rsidR="00AF57C0" w:rsidRDefault="00845871" w:rsidP="006F4E41">
      <w:pPr>
        <w:tabs>
          <w:tab w:val="left" w:pos="1934"/>
        </w:tabs>
        <w:spacing w:before="249"/>
        <w:ind w:left="500"/>
        <w:rPr>
          <w:b/>
          <w:sz w:val="28"/>
        </w:rPr>
      </w:pPr>
      <w:r>
        <w:rPr>
          <w:b/>
          <w:sz w:val="28"/>
        </w:rPr>
        <w:t>4</w:t>
      </w:r>
      <w:r w:rsidR="003A321C" w:rsidRPr="006F4E41">
        <w:rPr>
          <w:b/>
          <w:sz w:val="28"/>
        </w:rPr>
        <w:t>.</w:t>
      </w:r>
      <w:r w:rsidR="00D9212C" w:rsidRPr="006F4E41">
        <w:rPr>
          <w:b/>
          <w:sz w:val="28"/>
        </w:rPr>
        <w:t>SYSTEM</w:t>
      </w:r>
      <w:r w:rsidR="003A321C" w:rsidRPr="006F4E41">
        <w:rPr>
          <w:b/>
          <w:sz w:val="28"/>
        </w:rPr>
        <w:t xml:space="preserve"> </w:t>
      </w:r>
      <w:r w:rsidR="00D9212C" w:rsidRPr="006F4E41">
        <w:rPr>
          <w:b/>
          <w:sz w:val="28"/>
        </w:rPr>
        <w:t>IMPLEMENTATION</w:t>
      </w:r>
    </w:p>
    <w:p w14:paraId="25C03289" w14:textId="6084C183" w:rsidR="00845871" w:rsidRDefault="00845871" w:rsidP="006F4E41">
      <w:pPr>
        <w:tabs>
          <w:tab w:val="left" w:pos="1934"/>
        </w:tabs>
        <w:spacing w:before="249"/>
        <w:ind w:left="500"/>
        <w:rPr>
          <w:bCs/>
          <w:sz w:val="28"/>
        </w:rPr>
      </w:pPr>
      <w:r>
        <w:rPr>
          <w:b/>
          <w:sz w:val="28"/>
        </w:rPr>
        <w:t xml:space="preserve">              4.1 </w:t>
      </w:r>
      <w:r w:rsidRPr="00845871">
        <w:rPr>
          <w:bCs/>
          <w:sz w:val="28"/>
        </w:rPr>
        <w:t>DATASET</w:t>
      </w:r>
    </w:p>
    <w:p w14:paraId="4DA9613E" w14:textId="31719188" w:rsidR="00D823FF" w:rsidRDefault="00845871" w:rsidP="00D823FF">
      <w:pPr>
        <w:tabs>
          <w:tab w:val="left" w:pos="1934"/>
        </w:tabs>
        <w:spacing w:before="249"/>
        <w:ind w:left="500"/>
        <w:rPr>
          <w:bCs/>
          <w:sz w:val="28"/>
        </w:rPr>
      </w:pPr>
      <w:r>
        <w:rPr>
          <w:b/>
          <w:sz w:val="28"/>
        </w:rPr>
        <w:t xml:space="preserve">              4.2 </w:t>
      </w:r>
      <w:r w:rsidR="00D823FF" w:rsidRPr="00D823FF">
        <w:rPr>
          <w:bCs/>
          <w:sz w:val="28"/>
        </w:rPr>
        <w:t>DATA PREPOCESSIN</w:t>
      </w:r>
      <w:r w:rsidR="00D823FF">
        <w:rPr>
          <w:bCs/>
          <w:sz w:val="28"/>
        </w:rPr>
        <w:t>G</w:t>
      </w:r>
    </w:p>
    <w:p w14:paraId="01A34CDE" w14:textId="10A0FBBE" w:rsidR="00D823FF" w:rsidRDefault="00D823FF" w:rsidP="006F4E41">
      <w:pPr>
        <w:tabs>
          <w:tab w:val="left" w:pos="1934"/>
        </w:tabs>
        <w:spacing w:before="249"/>
        <w:ind w:left="500"/>
        <w:rPr>
          <w:b/>
          <w:sz w:val="28"/>
        </w:rPr>
      </w:pPr>
      <w:r>
        <w:rPr>
          <w:b/>
          <w:sz w:val="28"/>
        </w:rPr>
        <w:t xml:space="preserve">              4.3 </w:t>
      </w:r>
      <w:r>
        <w:rPr>
          <w:bCs/>
          <w:sz w:val="28"/>
        </w:rPr>
        <w:t>RANDOM FOREST</w:t>
      </w:r>
    </w:p>
    <w:p w14:paraId="371B486B" w14:textId="77777777" w:rsidR="00D823FF" w:rsidRDefault="00D823FF" w:rsidP="00D823FF">
      <w:pPr>
        <w:tabs>
          <w:tab w:val="left" w:pos="1934"/>
        </w:tabs>
        <w:spacing w:before="249"/>
        <w:ind w:left="500"/>
        <w:rPr>
          <w:bCs/>
        </w:rPr>
      </w:pPr>
      <w:r>
        <w:rPr>
          <w:b/>
          <w:sz w:val="28"/>
        </w:rPr>
        <w:t xml:space="preserve">              4.4 </w:t>
      </w:r>
      <w:r w:rsidRPr="00D823FF">
        <w:rPr>
          <w:bCs/>
          <w:sz w:val="28"/>
        </w:rPr>
        <w:t>DECISION TREE</w:t>
      </w:r>
    </w:p>
    <w:p w14:paraId="349C9FA4" w14:textId="77777777" w:rsidR="00D823FF" w:rsidRDefault="00D823FF" w:rsidP="00D823FF">
      <w:pPr>
        <w:tabs>
          <w:tab w:val="left" w:pos="1934"/>
        </w:tabs>
        <w:spacing w:before="249"/>
        <w:ind w:left="500"/>
        <w:rPr>
          <w:b/>
          <w:sz w:val="28"/>
        </w:rPr>
      </w:pPr>
      <w:r>
        <w:rPr>
          <w:b/>
          <w:sz w:val="28"/>
        </w:rPr>
        <w:t>5.OUTPUT SCREENSHOT</w:t>
      </w:r>
    </w:p>
    <w:p w14:paraId="39855E94" w14:textId="6098F804" w:rsidR="00D823FF" w:rsidRDefault="00D823FF" w:rsidP="00D823FF">
      <w:pPr>
        <w:tabs>
          <w:tab w:val="left" w:pos="1934"/>
        </w:tabs>
        <w:spacing w:before="249"/>
        <w:ind w:left="500"/>
        <w:rPr>
          <w:b/>
          <w:sz w:val="28"/>
        </w:rPr>
      </w:pPr>
      <w:r>
        <w:rPr>
          <w:b/>
          <w:sz w:val="28"/>
        </w:rPr>
        <w:t>6.CONCLUSION</w:t>
      </w:r>
    </w:p>
    <w:p w14:paraId="676F94BB" w14:textId="36C6FE66" w:rsidR="00D823FF" w:rsidRDefault="00D823FF" w:rsidP="00D823FF">
      <w:pPr>
        <w:tabs>
          <w:tab w:val="left" w:pos="1934"/>
        </w:tabs>
        <w:spacing w:before="249"/>
        <w:ind w:left="500"/>
        <w:rPr>
          <w:b/>
          <w:sz w:val="28"/>
        </w:rPr>
      </w:pPr>
      <w:r>
        <w:rPr>
          <w:b/>
          <w:sz w:val="28"/>
        </w:rPr>
        <w:t>7.BIBLIOGRAPHY</w:t>
      </w:r>
    </w:p>
    <w:p w14:paraId="38DEA0A2" w14:textId="3DEA5424" w:rsidR="00AF57C0" w:rsidRPr="00D823FF" w:rsidRDefault="00D823FF" w:rsidP="00D823FF">
      <w:pPr>
        <w:tabs>
          <w:tab w:val="left" w:pos="1934"/>
        </w:tabs>
        <w:spacing w:before="249"/>
        <w:ind w:left="500"/>
        <w:rPr>
          <w:bCs/>
        </w:rPr>
      </w:pPr>
      <w:r>
        <w:rPr>
          <w:sz w:val="28"/>
        </w:rPr>
        <w:lastRenderedPageBreak/>
        <w:t xml:space="preserve">              </w:t>
      </w:r>
      <w:r>
        <w:rPr>
          <w:sz w:val="28"/>
        </w:rPr>
        <w:tab/>
      </w:r>
      <w:r>
        <w:rPr>
          <w:sz w:val="28"/>
        </w:rPr>
        <w:tab/>
      </w:r>
      <w:r>
        <w:rPr>
          <w:sz w:val="28"/>
        </w:rPr>
        <w:tab/>
      </w:r>
      <w:r w:rsidR="001C5B65">
        <w:rPr>
          <w:sz w:val="28"/>
        </w:rPr>
        <w:t xml:space="preserve">           </w:t>
      </w:r>
      <w:r w:rsidR="007C5D72">
        <w:rPr>
          <w:rFonts w:ascii="Cambria" w:hAnsi="Cambria"/>
          <w:b/>
          <w:sz w:val="20"/>
        </w:rPr>
        <w:t>WINE QUALITY PREDICTION</w:t>
      </w:r>
    </w:p>
    <w:p w14:paraId="4FC53BE5" w14:textId="77777777" w:rsidR="00AF57C0" w:rsidRDefault="00AF57C0">
      <w:pPr>
        <w:pStyle w:val="BodyText"/>
        <w:rPr>
          <w:rFonts w:ascii="Cambria" w:hAnsi="Cambria"/>
          <w:b/>
          <w:sz w:val="20"/>
        </w:rPr>
      </w:pPr>
    </w:p>
    <w:p w14:paraId="5C97A040" w14:textId="77777777" w:rsidR="00AF57C0" w:rsidRDefault="00AF57C0">
      <w:pPr>
        <w:pStyle w:val="BodyText"/>
        <w:rPr>
          <w:rFonts w:ascii="Cambria" w:hAnsi="Cambria"/>
          <w:b/>
          <w:sz w:val="20"/>
        </w:rPr>
      </w:pPr>
    </w:p>
    <w:p w14:paraId="3FEB8BD8" w14:textId="77777777" w:rsidR="00AF57C0" w:rsidRDefault="00AF57C0">
      <w:pPr>
        <w:pStyle w:val="BodyText"/>
        <w:rPr>
          <w:rFonts w:ascii="Cambria" w:hAnsi="Cambria"/>
          <w:b/>
          <w:sz w:val="20"/>
        </w:rPr>
      </w:pPr>
    </w:p>
    <w:p w14:paraId="4A60BA14" w14:textId="77777777" w:rsidR="00AF57C0" w:rsidRDefault="00AF57C0">
      <w:pPr>
        <w:pStyle w:val="BodyText"/>
        <w:spacing w:before="5"/>
        <w:rPr>
          <w:rFonts w:ascii="Cambria" w:hAnsi="Cambria"/>
          <w:b/>
          <w:sz w:val="22"/>
        </w:rPr>
      </w:pPr>
    </w:p>
    <w:p w14:paraId="7BCF7E95" w14:textId="77777777" w:rsidR="00AF57C0" w:rsidRDefault="00D9212C">
      <w:pPr>
        <w:pStyle w:val="Heading3"/>
        <w:numPr>
          <w:ilvl w:val="1"/>
          <w:numId w:val="19"/>
        </w:numPr>
        <w:tabs>
          <w:tab w:val="left" w:pos="561"/>
        </w:tabs>
        <w:spacing w:before="89"/>
        <w:ind w:hanging="421"/>
      </w:pPr>
      <w:r>
        <w:rPr>
          <w:u w:val="thick"/>
        </w:rPr>
        <w:t>INTRODUCTION TO</w:t>
      </w:r>
      <w:r>
        <w:rPr>
          <w:spacing w:val="-4"/>
          <w:u w:val="thick"/>
        </w:rPr>
        <w:t xml:space="preserve"> </w:t>
      </w:r>
      <w:r>
        <w:rPr>
          <w:u w:val="thick"/>
        </w:rPr>
        <w:t>PROJECT</w:t>
      </w:r>
    </w:p>
    <w:p w14:paraId="1D6B1FCC" w14:textId="4A48A550" w:rsidR="00AF57C0" w:rsidRPr="007C38A5" w:rsidRDefault="00E84808" w:rsidP="00DF0CAC">
      <w:pPr>
        <w:pStyle w:val="BodyText"/>
        <w:spacing w:line="360" w:lineRule="auto"/>
        <w:jc w:val="both"/>
        <w:rPr>
          <w:szCs w:val="24"/>
        </w:rPr>
      </w:pPr>
      <w:r>
        <w:rPr>
          <w:sz w:val="30"/>
        </w:rPr>
        <w:br/>
      </w:r>
      <w:r>
        <w:rPr>
          <w:sz w:val="30"/>
        </w:rPr>
        <w:br/>
      </w:r>
      <w:r>
        <w:rPr>
          <w:sz w:val="30"/>
        </w:rPr>
        <w:br/>
      </w:r>
      <w:r>
        <w:rPr>
          <w:sz w:val="30"/>
        </w:rPr>
        <w:t xml:space="preserve">           </w:t>
      </w:r>
      <w:r w:rsidR="00F215B7">
        <w:t xml:space="preserve">The quality of the wine is a very important part for the consumers as well as the manufacturing industries. Industries are increasing their sales using product quality certification. Nowadays, all over the world wine is a regularly used beverage and the industries are using the certification of product quality to increases their value in the market. Previously, testing of product quality will be done at the end of the production, this is time taking process and it requires a lot of resources such as the need for various human experts for the assessment of product quality which makes this process very expensive. Every human has their own opinion about the test, so identifying the quality of the wine based on </w:t>
      </w:r>
      <w:proofErr w:type="gramStart"/>
      <w:r w:rsidR="00F215B7">
        <w:t>humans</w:t>
      </w:r>
      <w:proofErr w:type="gramEnd"/>
      <w:r w:rsidR="00F215B7">
        <w:t xml:space="preserve"> experts it is a challenging task.</w:t>
      </w:r>
      <w:r>
        <w:rPr>
          <w:sz w:val="30"/>
        </w:rPr>
        <w:t xml:space="preserve"> </w:t>
      </w:r>
      <w:r w:rsidRPr="00E84808">
        <w:rPr>
          <w:szCs w:val="24"/>
        </w:rPr>
        <w:t>Here we will predict the quality of wine on the basis of given features.</w:t>
      </w:r>
      <w:r>
        <w:rPr>
          <w:szCs w:val="24"/>
        </w:rPr>
        <w:t xml:space="preserve"> </w:t>
      </w:r>
      <w:proofErr w:type="gramStart"/>
      <w:r w:rsidRPr="00E84808">
        <w:rPr>
          <w:szCs w:val="24"/>
        </w:rPr>
        <w:t>We</w:t>
      </w:r>
      <w:proofErr w:type="gramEnd"/>
      <w:r w:rsidRPr="00E84808">
        <w:rPr>
          <w:szCs w:val="24"/>
        </w:rPr>
        <w:t xml:space="preserve"> use</w:t>
      </w:r>
      <w:r>
        <w:rPr>
          <w:szCs w:val="24"/>
        </w:rPr>
        <w:t xml:space="preserve"> </w:t>
      </w:r>
      <w:r w:rsidRPr="00E84808">
        <w:rPr>
          <w:szCs w:val="24"/>
        </w:rPr>
        <w:t>the wine quality dataset from Kaggle.</w:t>
      </w:r>
      <w:r>
        <w:rPr>
          <w:szCs w:val="24"/>
        </w:rPr>
        <w:t xml:space="preserve"> </w:t>
      </w:r>
      <w:r w:rsidRPr="00E84808">
        <w:rPr>
          <w:szCs w:val="24"/>
        </w:rPr>
        <w:t>This</w:t>
      </w:r>
      <w:r>
        <w:rPr>
          <w:szCs w:val="24"/>
        </w:rPr>
        <w:t xml:space="preserve"> </w:t>
      </w:r>
      <w:r w:rsidRPr="00E84808">
        <w:rPr>
          <w:szCs w:val="24"/>
        </w:rPr>
        <w:t>dataset has the fundamental features which are responsible for affecting the quality of the wine.</w:t>
      </w:r>
      <w:r>
        <w:rPr>
          <w:szCs w:val="24"/>
        </w:rPr>
        <w:t xml:space="preserve"> </w:t>
      </w:r>
      <w:r w:rsidRPr="00E84808">
        <w:rPr>
          <w:szCs w:val="24"/>
        </w:rPr>
        <w:t xml:space="preserve">By the use of several Machine learning models, we will predict the quality of the wine. Here we will deal with both the white and red wine type quality, we use classification techniques to check further the quality of the wine </w:t>
      </w:r>
      <w:proofErr w:type="gramStart"/>
      <w:r w:rsidRPr="00E84808">
        <w:rPr>
          <w:szCs w:val="24"/>
        </w:rPr>
        <w:t>i.e.</w:t>
      </w:r>
      <w:proofErr w:type="gramEnd"/>
      <w:r w:rsidRPr="00E84808">
        <w:rPr>
          <w:szCs w:val="24"/>
        </w:rPr>
        <w:t xml:space="preserve"> is it good or bad.</w:t>
      </w:r>
      <w:r w:rsidR="007C38A5" w:rsidRPr="007C38A5">
        <w:rPr>
          <w:rFonts w:ascii="Georgia" w:hAnsi="Georgia"/>
          <w:color w:val="292929"/>
          <w:spacing w:val="-1"/>
          <w:sz w:val="32"/>
          <w:szCs w:val="32"/>
          <w:shd w:val="clear" w:color="auto" w:fill="FFFFFF"/>
        </w:rPr>
        <w:t xml:space="preserve"> </w:t>
      </w:r>
      <w:r w:rsidR="007C38A5" w:rsidRPr="007C38A5">
        <w:rPr>
          <w:rFonts w:ascii="Georgia" w:hAnsi="Georgia"/>
          <w:color w:val="292929"/>
          <w:spacing w:val="-1"/>
          <w:shd w:val="clear" w:color="auto" w:fill="FFFFFF"/>
        </w:rPr>
        <w:t>First of all, we need to install a bunch of packages that would come handy in the construction and execution of our code</w:t>
      </w:r>
      <w:r w:rsidR="007C38A5" w:rsidRPr="007C38A5">
        <w:rPr>
          <w:rFonts w:ascii="Georgia" w:hAnsi="Georgia"/>
          <w:color w:val="292929"/>
          <w:spacing w:val="-1"/>
          <w:sz w:val="32"/>
          <w:szCs w:val="32"/>
          <w:shd w:val="clear" w:color="auto" w:fill="FFFFFF"/>
        </w:rPr>
        <w:t xml:space="preserve"> </w:t>
      </w:r>
      <w:proofErr w:type="spellStart"/>
      <w:r w:rsidR="007C38A5" w:rsidRPr="007C38A5">
        <w:rPr>
          <w:rFonts w:ascii="Georgia" w:hAnsi="Georgia"/>
          <w:color w:val="292929"/>
          <w:spacing w:val="-1"/>
          <w:shd w:val="clear" w:color="auto" w:fill="FFFFFF"/>
        </w:rPr>
        <w:t>numpy</w:t>
      </w:r>
      <w:proofErr w:type="spellEnd"/>
      <w:r w:rsidR="007C38A5" w:rsidRPr="007C38A5">
        <w:rPr>
          <w:rFonts w:ascii="Georgia" w:hAnsi="Georgia"/>
          <w:color w:val="292929"/>
          <w:spacing w:val="-1"/>
          <w:shd w:val="clear" w:color="auto" w:fill="FFFFFF"/>
        </w:rPr>
        <w:t xml:space="preserve"> will be used for making the mathematical calculations more accurate, pandas will be used to work with file formats like csv, </w:t>
      </w:r>
      <w:proofErr w:type="spellStart"/>
      <w:r w:rsidR="007C38A5" w:rsidRPr="007C38A5">
        <w:rPr>
          <w:rFonts w:ascii="Georgia" w:hAnsi="Georgia"/>
          <w:color w:val="292929"/>
          <w:spacing w:val="-1"/>
          <w:shd w:val="clear" w:color="auto" w:fill="FFFFFF"/>
        </w:rPr>
        <w:t>xls</w:t>
      </w:r>
      <w:proofErr w:type="spellEnd"/>
      <w:r w:rsidR="007C38A5" w:rsidRPr="007C38A5">
        <w:rPr>
          <w:rFonts w:ascii="Georgia" w:hAnsi="Georgia"/>
          <w:color w:val="292929"/>
          <w:spacing w:val="-1"/>
          <w:shd w:val="clear" w:color="auto" w:fill="FFFFFF"/>
        </w:rPr>
        <w:t xml:space="preserve"> etc. and </w:t>
      </w:r>
      <w:proofErr w:type="spellStart"/>
      <w:r w:rsidR="007C38A5" w:rsidRPr="007C38A5">
        <w:rPr>
          <w:rFonts w:ascii="Georgia" w:hAnsi="Georgia"/>
          <w:color w:val="292929"/>
          <w:spacing w:val="-1"/>
          <w:shd w:val="clear" w:color="auto" w:fill="FFFFFF"/>
        </w:rPr>
        <w:t>sklearn</w:t>
      </w:r>
      <w:proofErr w:type="spellEnd"/>
      <w:r w:rsidR="007C38A5" w:rsidRPr="007C38A5">
        <w:rPr>
          <w:rFonts w:ascii="Georgia" w:hAnsi="Georgia"/>
          <w:color w:val="292929"/>
          <w:spacing w:val="-1"/>
          <w:shd w:val="clear" w:color="auto" w:fill="FFFFFF"/>
        </w:rPr>
        <w:t xml:space="preserve"> (scikit-learn) will be used to import our classifier for prediction.</w:t>
      </w:r>
    </w:p>
    <w:p w14:paraId="31AF9F97" w14:textId="77777777" w:rsidR="00AF57C0" w:rsidRDefault="00AF57C0">
      <w:pPr>
        <w:pStyle w:val="BodyText"/>
        <w:spacing w:before="5"/>
        <w:rPr>
          <w:sz w:val="37"/>
        </w:rPr>
      </w:pPr>
    </w:p>
    <w:p w14:paraId="5D09A4A4" w14:textId="4875D64C" w:rsidR="007C38A5" w:rsidRDefault="00E84808" w:rsidP="007C38A5">
      <w:pPr>
        <w:spacing w:before="79"/>
        <w:ind w:left="3315"/>
      </w:pPr>
      <w:r>
        <w:rPr>
          <w:b/>
          <w:bCs/>
        </w:rPr>
        <w:br/>
      </w:r>
      <w:r>
        <w:rPr>
          <w:b/>
          <w:bCs/>
        </w:rPr>
        <w:br/>
      </w:r>
      <w:r>
        <w:rPr>
          <w:b/>
          <w:bCs/>
        </w:rPr>
        <w:br/>
      </w:r>
      <w:r>
        <w:rPr>
          <w:b/>
          <w:bCs/>
        </w:rPr>
        <w:br/>
      </w:r>
      <w:r>
        <w:rPr>
          <w:b/>
          <w:bCs/>
        </w:rPr>
        <w:br/>
      </w:r>
      <w:r>
        <w:rPr>
          <w:b/>
          <w:bCs/>
        </w:rPr>
        <w:br/>
      </w:r>
      <w:r w:rsidR="009B611B">
        <w:rPr>
          <w:rFonts w:ascii="Cambria" w:hAnsi="Cambria"/>
          <w:b/>
          <w:sz w:val="20"/>
        </w:rPr>
        <w:br/>
      </w:r>
      <w:r w:rsidR="007C38A5">
        <w:rPr>
          <w:rFonts w:ascii="Cambria" w:hAnsi="Cambria"/>
          <w:b/>
          <w:sz w:val="20"/>
        </w:rPr>
        <w:lastRenderedPageBreak/>
        <w:t>WINE QUALITY PREDICTION</w:t>
      </w:r>
    </w:p>
    <w:p w14:paraId="11C8494C" w14:textId="77777777" w:rsidR="007C38A5" w:rsidRDefault="007C38A5" w:rsidP="00E84808">
      <w:pPr>
        <w:pStyle w:val="BodyText"/>
        <w:spacing w:before="245" w:line="276" w:lineRule="auto"/>
        <w:ind w:left="140" w:right="835"/>
        <w:jc w:val="both"/>
        <w:rPr>
          <w:b/>
          <w:bCs/>
        </w:rPr>
      </w:pPr>
    </w:p>
    <w:p w14:paraId="0EA26EBE" w14:textId="77777777" w:rsidR="006B6DBF" w:rsidRDefault="00BB2F1A" w:rsidP="00E84808">
      <w:pPr>
        <w:pStyle w:val="BodyText"/>
        <w:spacing w:before="245" w:line="276" w:lineRule="auto"/>
        <w:ind w:left="140" w:right="835"/>
        <w:jc w:val="both"/>
        <w:rPr>
          <w:b/>
          <w:bCs/>
          <w:u w:val="single"/>
        </w:rPr>
      </w:pPr>
      <w:r w:rsidRPr="00BB2F1A">
        <w:rPr>
          <w:b/>
          <w:bCs/>
        </w:rPr>
        <w:t>1.2</w:t>
      </w:r>
      <w:r w:rsidRPr="00BB2F1A">
        <w:rPr>
          <w:b/>
          <w:bCs/>
          <w:u w:val="single"/>
        </w:rPr>
        <w:t xml:space="preserve">DATASETDESCRIPTION </w:t>
      </w:r>
    </w:p>
    <w:p w14:paraId="1C468072" w14:textId="086E6842" w:rsidR="00BB2F1A" w:rsidRDefault="00BB2F1A" w:rsidP="00E84808">
      <w:pPr>
        <w:pStyle w:val="BodyText"/>
        <w:spacing w:before="245" w:line="276" w:lineRule="auto"/>
        <w:ind w:left="140" w:right="835"/>
        <w:jc w:val="both"/>
      </w:pPr>
      <w:r>
        <w:br/>
      </w:r>
      <w:r>
        <w:t xml:space="preserve">The dataset providers alleges that due to privacy and logistic issues, only physicochemical and sensory variables are </w:t>
      </w:r>
      <w:proofErr w:type="spellStart"/>
      <w:proofErr w:type="gramStart"/>
      <w:r>
        <w:t>available.There’s</w:t>
      </w:r>
      <w:proofErr w:type="spellEnd"/>
      <w:proofErr w:type="gramEnd"/>
      <w:r>
        <w:t xml:space="preserve"> no information about how the dataset was created, such as the distribution of grape types, wine brands and whether the same experts graded all wines. This information is important to identify possible bias that may distort the analysis results. For example, the physicochemical properties may vary among different wines of the same type, affecting the distribution in the </w:t>
      </w:r>
      <w:proofErr w:type="spellStart"/>
      <w:proofErr w:type="gramStart"/>
      <w:r>
        <w:t>dataset.The</w:t>
      </w:r>
      <w:proofErr w:type="spellEnd"/>
      <w:proofErr w:type="gramEnd"/>
      <w:r>
        <w:t xml:space="preserve"> classes are ordered and not balanced. There are much more normal wines than excellent or poor ones.</w:t>
      </w:r>
    </w:p>
    <w:p w14:paraId="2495F5F2" w14:textId="55A98C18" w:rsidR="00BB2F1A" w:rsidRDefault="00BB2F1A" w:rsidP="00BB2F1A">
      <w:pPr>
        <w:pStyle w:val="BodyText"/>
        <w:spacing w:before="245" w:line="276" w:lineRule="auto"/>
        <w:ind w:right="835"/>
        <w:jc w:val="both"/>
      </w:pPr>
      <w:r>
        <w:t xml:space="preserve">  </w:t>
      </w:r>
      <w:r>
        <w:t>Input variables based on physicochemical tests:</w:t>
      </w:r>
    </w:p>
    <w:p w14:paraId="7CFF910C" w14:textId="5CA8419A" w:rsidR="00BB2F1A" w:rsidRDefault="000A15C7" w:rsidP="000A15C7">
      <w:pPr>
        <w:pStyle w:val="BodyText"/>
        <w:spacing w:before="245" w:line="276" w:lineRule="auto"/>
        <w:ind w:right="835"/>
        <w:jc w:val="both"/>
      </w:pPr>
      <w:r>
        <w:t xml:space="preserve">  </w:t>
      </w:r>
      <w:r w:rsidR="00BB2F1A">
        <w:t>1.F</w:t>
      </w:r>
      <w:r w:rsidR="00BB2F1A">
        <w:t xml:space="preserve">ixed </w:t>
      </w:r>
      <w:r w:rsidR="00BB2F1A">
        <w:t>A</w:t>
      </w:r>
      <w:r w:rsidR="00BB2F1A">
        <w:t>cidity</w:t>
      </w:r>
    </w:p>
    <w:p w14:paraId="736C69AD" w14:textId="0042D8AD" w:rsidR="00BB2F1A" w:rsidRDefault="00BB2F1A" w:rsidP="00BB2F1A">
      <w:pPr>
        <w:pStyle w:val="BodyText"/>
        <w:spacing w:before="245" w:line="276" w:lineRule="auto"/>
        <w:ind w:left="140" w:right="835"/>
        <w:jc w:val="both"/>
      </w:pPr>
      <w:r>
        <w:t>2.V</w:t>
      </w:r>
      <w:r>
        <w:t xml:space="preserve">olatile </w:t>
      </w:r>
      <w:r>
        <w:t>A</w:t>
      </w:r>
      <w:r>
        <w:t>cidity</w:t>
      </w:r>
    </w:p>
    <w:p w14:paraId="211EF67B" w14:textId="55657C7E" w:rsidR="00BB2F1A" w:rsidRDefault="00BB2F1A" w:rsidP="00BB2F1A">
      <w:pPr>
        <w:pStyle w:val="BodyText"/>
        <w:spacing w:before="245" w:line="276" w:lineRule="auto"/>
        <w:ind w:left="140" w:right="835"/>
        <w:jc w:val="both"/>
      </w:pPr>
      <w:r>
        <w:t>3.C</w:t>
      </w:r>
      <w:r>
        <w:t xml:space="preserve">itric </w:t>
      </w:r>
      <w:r>
        <w:t>A</w:t>
      </w:r>
      <w:r>
        <w:t>cid</w:t>
      </w:r>
    </w:p>
    <w:p w14:paraId="3BE27E10" w14:textId="02C3DB4E" w:rsidR="00BB2F1A" w:rsidRDefault="00BB2F1A" w:rsidP="00BB2F1A">
      <w:pPr>
        <w:pStyle w:val="BodyText"/>
        <w:spacing w:before="245" w:line="276" w:lineRule="auto"/>
        <w:ind w:left="140" w:right="835"/>
        <w:jc w:val="both"/>
      </w:pPr>
      <w:r>
        <w:t>4.R</w:t>
      </w:r>
      <w:r>
        <w:t xml:space="preserve">esidual </w:t>
      </w:r>
      <w:r>
        <w:t>S</w:t>
      </w:r>
      <w:r>
        <w:t>ugar</w:t>
      </w:r>
    </w:p>
    <w:p w14:paraId="7B0AFA2F" w14:textId="0176339B" w:rsidR="00BB2F1A" w:rsidRDefault="00BB2F1A" w:rsidP="00BB2F1A">
      <w:pPr>
        <w:pStyle w:val="BodyText"/>
        <w:spacing w:before="245" w:line="276" w:lineRule="auto"/>
        <w:ind w:left="140" w:right="835"/>
        <w:jc w:val="both"/>
      </w:pPr>
      <w:r>
        <w:t>5.C</w:t>
      </w:r>
      <w:r>
        <w:t>hlorides</w:t>
      </w:r>
    </w:p>
    <w:p w14:paraId="6F2CDD20" w14:textId="355A7DCA" w:rsidR="00BB2F1A" w:rsidRDefault="00BB2F1A" w:rsidP="00BB2F1A">
      <w:pPr>
        <w:pStyle w:val="BodyText"/>
        <w:spacing w:before="245" w:line="276" w:lineRule="auto"/>
        <w:ind w:left="140" w:right="835"/>
        <w:jc w:val="both"/>
      </w:pPr>
      <w:r>
        <w:t>6.F</w:t>
      </w:r>
      <w:r>
        <w:t xml:space="preserve">ree </w:t>
      </w:r>
      <w:r>
        <w:t>S</w:t>
      </w:r>
      <w:r>
        <w:t xml:space="preserve">ulfur </w:t>
      </w:r>
      <w:r>
        <w:t>D</w:t>
      </w:r>
      <w:r>
        <w:t>ioxide</w:t>
      </w:r>
    </w:p>
    <w:p w14:paraId="272BFECD" w14:textId="127A55B7" w:rsidR="00BB2F1A" w:rsidRDefault="00BB2F1A" w:rsidP="00BB2F1A">
      <w:pPr>
        <w:pStyle w:val="BodyText"/>
        <w:spacing w:before="245" w:line="276" w:lineRule="auto"/>
        <w:ind w:left="140" w:right="835"/>
        <w:jc w:val="both"/>
      </w:pPr>
      <w:r>
        <w:t>7.T</w:t>
      </w:r>
      <w:r>
        <w:t xml:space="preserve">otal </w:t>
      </w:r>
      <w:r>
        <w:t>S</w:t>
      </w:r>
      <w:r>
        <w:t xml:space="preserve">ulfur </w:t>
      </w:r>
      <w:r>
        <w:t>D</w:t>
      </w:r>
      <w:r>
        <w:t>ioxide</w:t>
      </w:r>
    </w:p>
    <w:p w14:paraId="73CA7131" w14:textId="6B0778B7" w:rsidR="00BB2F1A" w:rsidRDefault="00BB2F1A" w:rsidP="00E84808">
      <w:pPr>
        <w:pStyle w:val="BodyText"/>
        <w:spacing w:before="245" w:line="276" w:lineRule="auto"/>
        <w:ind w:left="140" w:right="835"/>
        <w:jc w:val="both"/>
      </w:pPr>
      <w:r>
        <w:t>8.D</w:t>
      </w:r>
      <w:r>
        <w:t>ensity</w:t>
      </w:r>
    </w:p>
    <w:p w14:paraId="6F283EA2" w14:textId="367B9EC1" w:rsidR="00BB2F1A" w:rsidRDefault="00BB2F1A" w:rsidP="00BB2F1A">
      <w:pPr>
        <w:pStyle w:val="BodyText"/>
        <w:spacing w:before="245" w:line="276" w:lineRule="auto"/>
        <w:ind w:left="140" w:right="835"/>
        <w:jc w:val="both"/>
      </w:pPr>
      <w:r>
        <w:t>9.pH</w:t>
      </w:r>
    </w:p>
    <w:p w14:paraId="49AD9205" w14:textId="56F0CE54" w:rsidR="00BB2F1A" w:rsidRDefault="00BB2F1A" w:rsidP="00BB2F1A">
      <w:pPr>
        <w:pStyle w:val="BodyText"/>
        <w:spacing w:before="245" w:line="276" w:lineRule="auto"/>
        <w:ind w:left="140" w:right="835"/>
        <w:jc w:val="both"/>
      </w:pPr>
      <w:r>
        <w:t>10.S</w:t>
      </w:r>
      <w:r>
        <w:t>ulphates</w:t>
      </w:r>
    </w:p>
    <w:p w14:paraId="22C7957F" w14:textId="1FF7D011" w:rsidR="00BB2F1A" w:rsidRDefault="00BB2F1A" w:rsidP="00BB2F1A">
      <w:pPr>
        <w:pStyle w:val="BodyText"/>
        <w:spacing w:before="245" w:line="276" w:lineRule="auto"/>
        <w:ind w:left="140" w:right="835"/>
        <w:jc w:val="both"/>
      </w:pPr>
      <w:r>
        <w:t>11.A</w:t>
      </w:r>
      <w:r>
        <w:t>lcohol</w:t>
      </w:r>
    </w:p>
    <w:p w14:paraId="5DBEEE25" w14:textId="77777777" w:rsidR="00BB2F1A" w:rsidRDefault="00BB2F1A" w:rsidP="00BB2F1A">
      <w:pPr>
        <w:pStyle w:val="BodyText"/>
        <w:spacing w:before="245" w:line="276" w:lineRule="auto"/>
        <w:ind w:left="140" w:right="835"/>
        <w:jc w:val="both"/>
      </w:pPr>
      <w:r>
        <w:t>Output variable based on sensory data:</w:t>
      </w:r>
    </w:p>
    <w:p w14:paraId="04D88516" w14:textId="4660D174" w:rsidR="00AF57C0" w:rsidRDefault="000A15C7" w:rsidP="000A15C7">
      <w:pPr>
        <w:pStyle w:val="BodyText"/>
        <w:spacing w:before="245" w:line="276" w:lineRule="auto"/>
        <w:ind w:right="835"/>
        <w:jc w:val="both"/>
      </w:pPr>
      <w:r>
        <w:t xml:space="preserve">  </w:t>
      </w:r>
      <w:r w:rsidR="00BB2F1A">
        <w:t>12.Q</w:t>
      </w:r>
      <w:r w:rsidR="00BB2F1A">
        <w:t>uality (score between 0 and 10)</w:t>
      </w:r>
    </w:p>
    <w:p w14:paraId="017644C9" w14:textId="77777777" w:rsidR="00AF57C0" w:rsidRDefault="00AF57C0">
      <w:pPr>
        <w:pStyle w:val="BodyText"/>
        <w:rPr>
          <w:sz w:val="30"/>
        </w:rPr>
      </w:pPr>
    </w:p>
    <w:p w14:paraId="2D307577" w14:textId="2309BA16" w:rsidR="007C38A5" w:rsidRDefault="007C38A5" w:rsidP="006B6DBF">
      <w:pPr>
        <w:spacing w:before="79"/>
        <w:ind w:left="2880" w:firstLine="720"/>
      </w:pPr>
      <w:r>
        <w:rPr>
          <w:rFonts w:ascii="Cambria" w:hAnsi="Cambria"/>
          <w:b/>
          <w:sz w:val="20"/>
        </w:rPr>
        <w:lastRenderedPageBreak/>
        <w:t>WINE QUALITY PREDICTION</w:t>
      </w:r>
    </w:p>
    <w:p w14:paraId="1DDF1699" w14:textId="3A4DE9AC" w:rsidR="00AF57C0" w:rsidRDefault="007C38A5" w:rsidP="007C38A5">
      <w:pPr>
        <w:pStyle w:val="Heading3"/>
      </w:pPr>
      <w:r>
        <w:br/>
      </w:r>
      <w:r>
        <w:br/>
      </w:r>
      <w:r w:rsidR="00F215B7">
        <w:br/>
      </w:r>
      <w:r>
        <w:t>1.3 PURPOSE OF THE PROJECT</w:t>
      </w:r>
    </w:p>
    <w:p w14:paraId="20F054F5" w14:textId="3EF800D6" w:rsidR="007C38A5" w:rsidRDefault="007C38A5" w:rsidP="007C38A5">
      <w:pPr>
        <w:pStyle w:val="BodyText"/>
      </w:pPr>
    </w:p>
    <w:p w14:paraId="4B44F6AC" w14:textId="55CA7F5B" w:rsidR="007C38A5" w:rsidRDefault="007C38A5" w:rsidP="007F33F7">
      <w:pPr>
        <w:pStyle w:val="BodyText"/>
        <w:spacing w:line="360" w:lineRule="auto"/>
        <w:jc w:val="both"/>
      </w:pPr>
      <w:r>
        <w:t xml:space="preserve">         </w:t>
      </w:r>
      <w:r>
        <w:br/>
      </w:r>
      <w:r>
        <w:br/>
        <w:t xml:space="preserve">                Wine quality prediction is very helpful for companies that produce red and white wine and also for the customers. Customers can refer to the quality of different wines present in the existing market and get to a decision of choosing the best wine possible </w:t>
      </w:r>
      <w:r w:rsidR="00B05308">
        <w:t>according to their requirements.</w:t>
      </w:r>
    </w:p>
    <w:p w14:paraId="54849C00" w14:textId="53A69FD1" w:rsidR="007F33F7" w:rsidRDefault="007F33F7" w:rsidP="007F33F7">
      <w:pPr>
        <w:pStyle w:val="BodyText"/>
        <w:spacing w:line="360" w:lineRule="auto"/>
        <w:jc w:val="both"/>
        <w:rPr>
          <w:b/>
          <w:bCs/>
        </w:rPr>
      </w:pPr>
      <w:r>
        <w:rPr>
          <w:b/>
          <w:bCs/>
        </w:rPr>
        <w:br/>
      </w:r>
      <w:r w:rsidR="00F215B7">
        <w:rPr>
          <w:b/>
          <w:bCs/>
        </w:rPr>
        <w:br/>
      </w:r>
      <w:r w:rsidR="00F215B7">
        <w:rPr>
          <w:b/>
          <w:bCs/>
        </w:rPr>
        <w:br/>
      </w:r>
      <w:r w:rsidRPr="007F33F7">
        <w:rPr>
          <w:b/>
          <w:bCs/>
        </w:rPr>
        <w:t>1.4</w:t>
      </w:r>
      <w:r>
        <w:rPr>
          <w:b/>
          <w:bCs/>
        </w:rPr>
        <w:t xml:space="preserve"> EXISTING SYSTEM</w:t>
      </w:r>
    </w:p>
    <w:p w14:paraId="77FEB7E5" w14:textId="3B613A9E" w:rsidR="007F33F7" w:rsidRDefault="007F33F7" w:rsidP="007F33F7">
      <w:pPr>
        <w:pStyle w:val="BodyText"/>
        <w:spacing w:line="360" w:lineRule="auto"/>
        <w:jc w:val="both"/>
      </w:pPr>
      <w:r>
        <w:rPr>
          <w:b/>
          <w:bCs/>
        </w:rPr>
        <w:t xml:space="preserve"> </w:t>
      </w:r>
      <w:r>
        <w:rPr>
          <w:b/>
          <w:bCs/>
        </w:rPr>
        <w:br/>
        <w:t xml:space="preserve">             </w:t>
      </w:r>
      <w:r w:rsidRPr="007F33F7">
        <w:t xml:space="preserve"> </w:t>
      </w:r>
      <w:r>
        <w:t>Till now the quality of wine is based on conclusions made by any organization or a</w:t>
      </w:r>
      <w:r w:rsidR="00F215B7">
        <w:t xml:space="preserve"> group of people around the world. This consumes a lot of time because there are various wines made by many companies across the world and it is definitely not possible to compare all of them. Comparing means the case where an organization classifies wines in an order based on </w:t>
      </w:r>
      <w:proofErr w:type="spellStart"/>
      <w:r w:rsidR="00F215B7">
        <w:t>it’s</w:t>
      </w:r>
      <w:proofErr w:type="spellEnd"/>
      <w:r w:rsidR="00F215B7">
        <w:t xml:space="preserve"> quality by taking into consideration </w:t>
      </w:r>
      <w:proofErr w:type="spellStart"/>
      <w:proofErr w:type="gramStart"/>
      <w:r w:rsidR="00F215B7">
        <w:t>pH,amount</w:t>
      </w:r>
      <w:proofErr w:type="spellEnd"/>
      <w:proofErr w:type="gramEnd"/>
      <w:r w:rsidR="00F215B7">
        <w:t xml:space="preserve"> of </w:t>
      </w:r>
      <w:proofErr w:type="spellStart"/>
      <w:r w:rsidR="00F215B7">
        <w:t>sulfer</w:t>
      </w:r>
      <w:proofErr w:type="spellEnd"/>
      <w:r w:rsidR="00F215B7">
        <w:t xml:space="preserve"> dioxide etc. this becomes impossible in today’s world where there are lots of </w:t>
      </w:r>
      <w:proofErr w:type="spellStart"/>
      <w:r w:rsidR="00F215B7">
        <w:t>wines.Hence</w:t>
      </w:r>
      <w:proofErr w:type="spellEnd"/>
      <w:r w:rsidR="00F215B7">
        <w:t xml:space="preserve"> our project focuses on making it easier. </w:t>
      </w:r>
    </w:p>
    <w:p w14:paraId="1C12A441" w14:textId="014EDFCD" w:rsidR="00F215B7" w:rsidRDefault="00F215B7" w:rsidP="00F215B7">
      <w:pPr>
        <w:pStyle w:val="BodyText"/>
        <w:spacing w:line="360" w:lineRule="auto"/>
        <w:ind w:left="3600"/>
        <w:jc w:val="both"/>
      </w:pPr>
      <w:r>
        <w:t xml:space="preserve"> </w:t>
      </w:r>
      <w:r>
        <w:br/>
      </w:r>
      <w:r>
        <w:br/>
      </w:r>
      <w:r>
        <w:br/>
      </w:r>
      <w:r>
        <w:br/>
      </w:r>
      <w:r>
        <w:br/>
      </w:r>
      <w:r>
        <w:br/>
      </w:r>
      <w:r>
        <w:br/>
      </w:r>
      <w:r w:rsidR="00DF0CAC">
        <w:rPr>
          <w:rFonts w:ascii="Cambria" w:hAnsi="Cambria"/>
          <w:b/>
          <w:sz w:val="20"/>
        </w:rPr>
        <w:br/>
      </w:r>
      <w:r>
        <w:rPr>
          <w:rFonts w:ascii="Cambria" w:hAnsi="Cambria"/>
          <w:b/>
          <w:sz w:val="20"/>
        </w:rPr>
        <w:lastRenderedPageBreak/>
        <w:t>WINE QUALITY PREDICTION</w:t>
      </w:r>
    </w:p>
    <w:p w14:paraId="7382B4B1" w14:textId="2493D831" w:rsidR="00F215B7" w:rsidRDefault="000C1529" w:rsidP="00F215B7">
      <w:pPr>
        <w:pStyle w:val="BodyText"/>
        <w:spacing w:line="360" w:lineRule="auto"/>
        <w:rPr>
          <w:b/>
          <w:bCs/>
        </w:rPr>
      </w:pPr>
      <w:r>
        <w:br/>
      </w:r>
      <w:r>
        <w:br/>
      </w:r>
      <w:r w:rsidRPr="000C1529">
        <w:rPr>
          <w:b/>
          <w:bCs/>
        </w:rPr>
        <w:t>1.5</w:t>
      </w:r>
      <w:r>
        <w:rPr>
          <w:b/>
          <w:bCs/>
        </w:rPr>
        <w:t xml:space="preserve"> PROPOSED SYSTEM</w:t>
      </w:r>
    </w:p>
    <w:p w14:paraId="56D9940F" w14:textId="474F15BE" w:rsidR="000C1529" w:rsidRDefault="000C1529" w:rsidP="00F215B7">
      <w:pPr>
        <w:pStyle w:val="BodyText"/>
        <w:spacing w:line="360" w:lineRule="auto"/>
        <w:rPr>
          <w:rStyle w:val="Strong"/>
          <w:b w:val="0"/>
          <w:bCs w:val="0"/>
          <w:color w:val="292929"/>
          <w:spacing w:val="-1"/>
          <w:sz w:val="32"/>
          <w:szCs w:val="32"/>
          <w:shd w:val="clear" w:color="auto" w:fill="FFFFFF"/>
        </w:rPr>
      </w:pPr>
      <w:r>
        <w:rPr>
          <w:b/>
          <w:bCs/>
        </w:rPr>
        <w:t xml:space="preserve">    </w:t>
      </w:r>
      <w:r>
        <w:rPr>
          <w:b/>
          <w:bCs/>
        </w:rPr>
        <w:br/>
      </w:r>
      <w:r>
        <w:rPr>
          <w:b/>
          <w:bCs/>
        </w:rPr>
        <w:br/>
        <w:t xml:space="preserve">            </w:t>
      </w:r>
      <w:r>
        <w:rPr>
          <w:rStyle w:val="Strong"/>
          <w:b w:val="0"/>
          <w:bCs w:val="0"/>
          <w:color w:val="292929"/>
          <w:spacing w:val="-1"/>
          <w:sz w:val="32"/>
          <w:szCs w:val="32"/>
          <w:shd w:val="clear" w:color="auto" w:fill="FFFFFF"/>
        </w:rPr>
        <w:t>Wine quality prediction is very important to predict the quality of wine</w:t>
      </w:r>
      <w:r w:rsidR="00DF0CAC">
        <w:rPr>
          <w:rStyle w:val="Strong"/>
          <w:b w:val="0"/>
          <w:bCs w:val="0"/>
          <w:color w:val="292929"/>
          <w:spacing w:val="-1"/>
          <w:sz w:val="32"/>
          <w:szCs w:val="32"/>
          <w:shd w:val="clear" w:color="auto" w:fill="FFFFFF"/>
        </w:rPr>
        <w:t xml:space="preserve"> for industries to promote their products and also good quality of wine is helpful to </w:t>
      </w:r>
      <w:proofErr w:type="spellStart"/>
      <w:proofErr w:type="gramStart"/>
      <w:r w:rsidR="00DF0CAC">
        <w:rPr>
          <w:rStyle w:val="Strong"/>
          <w:b w:val="0"/>
          <w:bCs w:val="0"/>
          <w:color w:val="292929"/>
          <w:spacing w:val="-1"/>
          <w:sz w:val="32"/>
          <w:szCs w:val="32"/>
          <w:shd w:val="clear" w:color="auto" w:fill="FFFFFF"/>
        </w:rPr>
        <w:t>it’s</w:t>
      </w:r>
      <w:proofErr w:type="spellEnd"/>
      <w:proofErr w:type="gramEnd"/>
      <w:r w:rsidR="00DF0CAC">
        <w:rPr>
          <w:rStyle w:val="Strong"/>
          <w:b w:val="0"/>
          <w:bCs w:val="0"/>
          <w:color w:val="292929"/>
          <w:spacing w:val="-1"/>
          <w:sz w:val="32"/>
          <w:szCs w:val="32"/>
          <w:shd w:val="clear" w:color="auto" w:fill="FFFFFF"/>
        </w:rPr>
        <w:t xml:space="preserve"> consumers in maintaining good health. Our aim will be to train a variety of supervised learning algorithms on the data so that when a new data point arrives, our best performing classifier can be used to categorize the data point as a good or bad quality of wine.</w:t>
      </w:r>
      <w:r w:rsidR="0042438F">
        <w:rPr>
          <w:rStyle w:val="Strong"/>
          <w:b w:val="0"/>
          <w:bCs w:val="0"/>
          <w:color w:val="292929"/>
          <w:spacing w:val="-1"/>
          <w:sz w:val="32"/>
          <w:szCs w:val="32"/>
          <w:shd w:val="clear" w:color="auto" w:fill="FFFFFF"/>
        </w:rPr>
        <w:t xml:space="preserve"> In problems of wine classification </w:t>
      </w:r>
      <w:r w:rsidR="004D52E8">
        <w:rPr>
          <w:rStyle w:val="Strong"/>
          <w:b w:val="0"/>
          <w:bCs w:val="0"/>
          <w:color w:val="292929"/>
          <w:spacing w:val="-1"/>
          <w:sz w:val="32"/>
          <w:szCs w:val="32"/>
          <w:shd w:val="clear" w:color="auto" w:fill="FFFFFF"/>
        </w:rPr>
        <w:t>simply comparing the accuracy, that is ratio of correct predictions to total predictions is not enough. This is because depending on the context sometimes it is more important than algorithm doesn’t wrongly predict a good quality wine as bad quality.</w:t>
      </w:r>
    </w:p>
    <w:p w14:paraId="4001F1B1" w14:textId="3A530094" w:rsidR="004D52E8" w:rsidRDefault="004D52E8" w:rsidP="00F215B7">
      <w:pPr>
        <w:pStyle w:val="BodyText"/>
        <w:spacing w:line="360" w:lineRule="auto"/>
        <w:rPr>
          <w:rStyle w:val="Strong"/>
          <w:b w:val="0"/>
          <w:bCs w:val="0"/>
          <w:color w:val="292929"/>
          <w:spacing w:val="-1"/>
          <w:sz w:val="32"/>
          <w:szCs w:val="32"/>
          <w:shd w:val="clear" w:color="auto" w:fill="FFFFFF"/>
        </w:rPr>
      </w:pPr>
      <w:r>
        <w:rPr>
          <w:rStyle w:val="Strong"/>
          <w:b w:val="0"/>
          <w:bCs w:val="0"/>
          <w:color w:val="292929"/>
          <w:spacing w:val="-1"/>
          <w:sz w:val="32"/>
          <w:szCs w:val="32"/>
          <w:shd w:val="clear" w:color="auto" w:fill="FFFFFF"/>
        </w:rPr>
        <w:t xml:space="preserve">Thus, here we will use confusion matrix which is </w:t>
      </w:r>
      <w:proofErr w:type="spellStart"/>
      <w:r>
        <w:rPr>
          <w:rStyle w:val="Strong"/>
          <w:b w:val="0"/>
          <w:bCs w:val="0"/>
          <w:color w:val="292929"/>
          <w:spacing w:val="-1"/>
          <w:sz w:val="32"/>
          <w:szCs w:val="32"/>
          <w:shd w:val="clear" w:color="auto" w:fill="FFFFFF"/>
        </w:rPr>
        <w:t>basicallt</w:t>
      </w:r>
      <w:proofErr w:type="spellEnd"/>
      <w:r>
        <w:rPr>
          <w:rStyle w:val="Strong"/>
          <w:b w:val="0"/>
          <w:bCs w:val="0"/>
          <w:color w:val="292929"/>
          <w:spacing w:val="-1"/>
          <w:sz w:val="32"/>
          <w:szCs w:val="32"/>
          <w:shd w:val="clear" w:color="auto" w:fill="FFFFFF"/>
        </w:rPr>
        <w:t xml:space="preserve"> the weighted harmonic </w:t>
      </w:r>
      <w:proofErr w:type="gramStart"/>
      <w:r>
        <w:rPr>
          <w:rStyle w:val="Strong"/>
          <w:b w:val="0"/>
          <w:bCs w:val="0"/>
          <w:color w:val="292929"/>
          <w:spacing w:val="-1"/>
          <w:sz w:val="32"/>
          <w:szCs w:val="32"/>
          <w:shd w:val="clear" w:color="auto" w:fill="FFFFFF"/>
        </w:rPr>
        <w:t>mean</w:t>
      </w:r>
      <w:proofErr w:type="gramEnd"/>
      <w:r>
        <w:rPr>
          <w:rStyle w:val="Strong"/>
          <w:b w:val="0"/>
          <w:bCs w:val="0"/>
          <w:color w:val="292929"/>
          <w:spacing w:val="-1"/>
          <w:sz w:val="32"/>
          <w:szCs w:val="32"/>
          <w:shd w:val="clear" w:color="auto" w:fill="FFFFFF"/>
        </w:rPr>
        <w:t xml:space="preserve"> of precision and recall.</w:t>
      </w:r>
    </w:p>
    <w:p w14:paraId="2AAFDFB9" w14:textId="77777777" w:rsidR="00381386" w:rsidRDefault="00A7534F" w:rsidP="00A7534F">
      <w:pPr>
        <w:pStyle w:val="BodyText"/>
        <w:spacing w:line="360" w:lineRule="auto"/>
        <w:ind w:left="3600"/>
        <w:rPr>
          <w:rFonts w:ascii="Cambria" w:hAnsi="Cambria"/>
          <w:b/>
          <w:sz w:val="20"/>
        </w:rPr>
      </w:pP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r>
        <w:rPr>
          <w:rStyle w:val="Strong"/>
          <w:b w:val="0"/>
          <w:bCs w:val="0"/>
          <w:color w:val="292929"/>
          <w:spacing w:val="-1"/>
          <w:sz w:val="32"/>
          <w:szCs w:val="32"/>
          <w:shd w:val="clear" w:color="auto" w:fill="FFFFFF"/>
        </w:rPr>
        <w:br/>
      </w:r>
    </w:p>
    <w:p w14:paraId="1D4A0DE7" w14:textId="375A9FC3" w:rsidR="00A7534F" w:rsidRDefault="00A7534F" w:rsidP="00A7534F">
      <w:pPr>
        <w:pStyle w:val="BodyText"/>
        <w:spacing w:line="360" w:lineRule="auto"/>
        <w:ind w:left="3600"/>
        <w:rPr>
          <w:rFonts w:ascii="Cambria" w:hAnsi="Cambria"/>
          <w:b/>
          <w:sz w:val="20"/>
        </w:rPr>
      </w:pPr>
      <w:r>
        <w:rPr>
          <w:rFonts w:ascii="Cambria" w:hAnsi="Cambria"/>
          <w:b/>
          <w:sz w:val="20"/>
        </w:rPr>
        <w:lastRenderedPageBreak/>
        <w:t>WINE QUALITY PREDICTION</w:t>
      </w:r>
    </w:p>
    <w:p w14:paraId="75A643F8" w14:textId="068A8366" w:rsidR="00A7534F" w:rsidRDefault="00A7534F" w:rsidP="00A7534F">
      <w:pPr>
        <w:pStyle w:val="BodyText"/>
        <w:spacing w:line="360" w:lineRule="auto"/>
        <w:rPr>
          <w:rFonts w:ascii="Cambria" w:hAnsi="Cambria"/>
          <w:b/>
          <w:sz w:val="20"/>
        </w:rPr>
      </w:pPr>
    </w:p>
    <w:p w14:paraId="0ADF8EBD" w14:textId="3D73A25B" w:rsidR="00A7534F" w:rsidRDefault="00A7534F" w:rsidP="00A7534F">
      <w:pPr>
        <w:pStyle w:val="BodyText"/>
        <w:spacing w:line="360" w:lineRule="auto"/>
        <w:rPr>
          <w:rFonts w:ascii="Cambria" w:hAnsi="Cambria"/>
          <w:b/>
          <w:sz w:val="20"/>
        </w:rPr>
      </w:pPr>
    </w:p>
    <w:p w14:paraId="182851A8" w14:textId="2506E9B4" w:rsidR="00A7534F" w:rsidRPr="00A7534F" w:rsidRDefault="00A7534F" w:rsidP="00A7534F">
      <w:pPr>
        <w:pStyle w:val="BodyText"/>
        <w:spacing w:line="360" w:lineRule="auto"/>
        <w:rPr>
          <w:rFonts w:ascii="Cambria" w:hAnsi="Cambria"/>
          <w:b/>
          <w:sz w:val="32"/>
          <w:szCs w:val="44"/>
        </w:rPr>
      </w:pPr>
      <w:r w:rsidRPr="00A7534F">
        <w:rPr>
          <w:rFonts w:ascii="Cambria" w:hAnsi="Cambria"/>
          <w:b/>
          <w:sz w:val="32"/>
          <w:szCs w:val="44"/>
        </w:rPr>
        <w:t>2.SYSTEM ANALYSIS</w:t>
      </w:r>
    </w:p>
    <w:p w14:paraId="3A458F92" w14:textId="77777777" w:rsidR="00A7534F" w:rsidRDefault="00A7534F" w:rsidP="00A7534F">
      <w:pPr>
        <w:pStyle w:val="BodyText"/>
        <w:spacing w:line="360" w:lineRule="auto"/>
        <w:rPr>
          <w:rFonts w:ascii="Cambria" w:hAnsi="Cambria"/>
          <w:b/>
          <w:szCs w:val="40"/>
        </w:rPr>
      </w:pPr>
      <w:r>
        <w:rPr>
          <w:rFonts w:ascii="Cambria" w:hAnsi="Cambria"/>
          <w:b/>
          <w:szCs w:val="40"/>
        </w:rPr>
        <w:t xml:space="preserve">                </w:t>
      </w:r>
    </w:p>
    <w:p w14:paraId="15406C52" w14:textId="60407A6C" w:rsidR="00A7534F" w:rsidRDefault="00A7534F" w:rsidP="00A7534F">
      <w:pPr>
        <w:pStyle w:val="BodyText"/>
        <w:spacing w:line="360" w:lineRule="auto"/>
        <w:rPr>
          <w:rFonts w:ascii="Cambria" w:hAnsi="Cambria"/>
          <w:bCs/>
          <w:szCs w:val="40"/>
        </w:rPr>
      </w:pPr>
      <w:r>
        <w:rPr>
          <w:rFonts w:ascii="Cambria" w:hAnsi="Cambria"/>
          <w:b/>
          <w:szCs w:val="40"/>
        </w:rPr>
        <w:t xml:space="preserve">               </w:t>
      </w:r>
      <w:r w:rsidRPr="00A7534F">
        <w:rPr>
          <w:rFonts w:ascii="Cambria" w:hAnsi="Cambria"/>
          <w:bCs/>
          <w:szCs w:val="40"/>
        </w:rPr>
        <w:t xml:space="preserve"> </w:t>
      </w:r>
      <w:r w:rsidRPr="00A7534F">
        <w:rPr>
          <w:rFonts w:ascii="Cambria" w:hAnsi="Cambria"/>
          <w:bCs/>
          <w:szCs w:val="40"/>
        </w:rPr>
        <w:t xml:space="preserve">System analysis is related to Requirement analysis. The Requirements defines the functional, non-functional, and technical requirements. Entire process is divided into steps to analyses the situation and analyses the project goals. </w:t>
      </w:r>
      <w:proofErr w:type="gramStart"/>
      <w:r w:rsidRPr="00A7534F">
        <w:rPr>
          <w:rFonts w:ascii="Cambria" w:hAnsi="Cambria"/>
          <w:bCs/>
          <w:szCs w:val="40"/>
        </w:rPr>
        <w:t>Requirements</w:t>
      </w:r>
      <w:proofErr w:type="gramEnd"/>
      <w:r w:rsidRPr="00A7534F">
        <w:rPr>
          <w:rFonts w:ascii="Cambria" w:hAnsi="Cambria"/>
          <w:bCs/>
          <w:szCs w:val="40"/>
        </w:rPr>
        <w:t xml:space="preserve"> documentation takes place in requirements analysis phase</w:t>
      </w:r>
      <w:r>
        <w:rPr>
          <w:rFonts w:ascii="Cambria" w:hAnsi="Cambria"/>
          <w:bCs/>
          <w:szCs w:val="40"/>
        </w:rPr>
        <w:t>.</w:t>
      </w:r>
    </w:p>
    <w:p w14:paraId="24A5681D" w14:textId="058D7518" w:rsidR="00A7534F" w:rsidRDefault="00A7534F" w:rsidP="00A7534F">
      <w:pPr>
        <w:pStyle w:val="BodyText"/>
        <w:spacing w:line="360" w:lineRule="auto"/>
        <w:rPr>
          <w:rFonts w:ascii="Cambria" w:hAnsi="Cambria"/>
          <w:b/>
          <w:szCs w:val="40"/>
        </w:rPr>
      </w:pPr>
      <w:r>
        <w:rPr>
          <w:rFonts w:ascii="Cambria" w:hAnsi="Cambria"/>
          <w:b/>
          <w:szCs w:val="40"/>
        </w:rPr>
        <w:br/>
      </w:r>
      <w:r>
        <w:rPr>
          <w:rFonts w:ascii="Cambria" w:hAnsi="Cambria"/>
          <w:b/>
          <w:szCs w:val="40"/>
        </w:rPr>
        <w:br/>
      </w:r>
      <w:r w:rsidRPr="00A7534F">
        <w:rPr>
          <w:rFonts w:ascii="Cambria" w:hAnsi="Cambria"/>
          <w:b/>
          <w:szCs w:val="40"/>
        </w:rPr>
        <w:t>2.1 FUNCTIONAL REQUIREMENTS</w:t>
      </w:r>
    </w:p>
    <w:p w14:paraId="5AF0D7D3" w14:textId="77777777" w:rsidR="00A7534F" w:rsidRPr="00A7534F" w:rsidRDefault="00A7534F" w:rsidP="00A7534F">
      <w:pPr>
        <w:pStyle w:val="BodyText"/>
        <w:spacing w:line="360" w:lineRule="auto"/>
        <w:rPr>
          <w:rFonts w:ascii="Cambria" w:hAnsi="Cambria"/>
          <w:b/>
          <w:szCs w:val="40"/>
        </w:rPr>
      </w:pPr>
      <w:r>
        <w:rPr>
          <w:rFonts w:ascii="Cambria" w:hAnsi="Cambria"/>
          <w:b/>
          <w:szCs w:val="40"/>
        </w:rPr>
        <w:t xml:space="preserve">           </w:t>
      </w:r>
      <w:r w:rsidRPr="00A7534F">
        <w:rPr>
          <w:rFonts w:ascii="Cambria" w:hAnsi="Cambria"/>
          <w:b/>
          <w:szCs w:val="40"/>
        </w:rPr>
        <w:t>After careful analysis of the documentation the following modules are identified.</w:t>
      </w:r>
    </w:p>
    <w:p w14:paraId="6494A9F8" w14:textId="77777777" w:rsidR="00A7534F" w:rsidRPr="00A7534F" w:rsidRDefault="00A7534F" w:rsidP="00A7534F">
      <w:pPr>
        <w:pStyle w:val="BodyText"/>
        <w:spacing w:line="360" w:lineRule="auto"/>
        <w:rPr>
          <w:rFonts w:ascii="Cambria" w:hAnsi="Cambria"/>
          <w:b/>
          <w:szCs w:val="40"/>
        </w:rPr>
      </w:pPr>
      <w:r w:rsidRPr="00A7534F">
        <w:rPr>
          <w:rFonts w:ascii="Cambria" w:hAnsi="Cambria"/>
          <w:b/>
          <w:szCs w:val="40"/>
        </w:rPr>
        <w:t xml:space="preserve">        </w:t>
      </w:r>
    </w:p>
    <w:p w14:paraId="364973A6" w14:textId="77777777" w:rsidR="00A7534F" w:rsidRPr="00A7534F" w:rsidRDefault="00A7534F" w:rsidP="00A7534F">
      <w:pPr>
        <w:pStyle w:val="BodyText"/>
        <w:spacing w:line="360" w:lineRule="auto"/>
        <w:rPr>
          <w:rFonts w:ascii="Cambria" w:hAnsi="Cambria"/>
          <w:b/>
          <w:szCs w:val="40"/>
        </w:rPr>
      </w:pPr>
      <w:r w:rsidRPr="00A7534F">
        <w:rPr>
          <w:rFonts w:ascii="Cambria" w:hAnsi="Cambria"/>
          <w:b/>
          <w:szCs w:val="40"/>
        </w:rPr>
        <w:t xml:space="preserve">         1.Administrator module</w:t>
      </w:r>
    </w:p>
    <w:p w14:paraId="3AE67801" w14:textId="77777777" w:rsidR="00A7534F" w:rsidRPr="00A7534F" w:rsidRDefault="00A7534F" w:rsidP="00A7534F">
      <w:pPr>
        <w:pStyle w:val="BodyText"/>
        <w:spacing w:line="360" w:lineRule="auto"/>
        <w:rPr>
          <w:rFonts w:ascii="Cambria" w:hAnsi="Cambria"/>
          <w:bCs/>
          <w:szCs w:val="40"/>
        </w:rPr>
      </w:pPr>
      <w:r w:rsidRPr="00A7534F">
        <w:rPr>
          <w:rFonts w:ascii="Cambria" w:hAnsi="Cambria"/>
          <w:bCs/>
          <w:szCs w:val="40"/>
        </w:rPr>
        <w:t xml:space="preserve">            </w:t>
      </w:r>
    </w:p>
    <w:p w14:paraId="369689E4" w14:textId="69E00344" w:rsidR="00A7534F" w:rsidRPr="00A7534F" w:rsidRDefault="00A7534F" w:rsidP="00A7534F">
      <w:pPr>
        <w:pStyle w:val="BodyText"/>
        <w:spacing w:line="360" w:lineRule="auto"/>
        <w:rPr>
          <w:rFonts w:ascii="Cambria" w:hAnsi="Cambria"/>
          <w:bCs/>
          <w:szCs w:val="40"/>
        </w:rPr>
      </w:pPr>
      <w:r w:rsidRPr="00A7534F">
        <w:rPr>
          <w:rFonts w:ascii="Cambria" w:hAnsi="Cambria"/>
          <w:bCs/>
          <w:szCs w:val="40"/>
        </w:rPr>
        <w:t xml:space="preserve">            The role of administrator is to run the python file in </w:t>
      </w:r>
    </w:p>
    <w:p w14:paraId="2CB37096" w14:textId="526159EC" w:rsidR="00A7534F" w:rsidRPr="00A7534F" w:rsidRDefault="00A7534F" w:rsidP="00A7534F">
      <w:pPr>
        <w:pStyle w:val="BodyText"/>
        <w:spacing w:line="360" w:lineRule="auto"/>
        <w:rPr>
          <w:rFonts w:ascii="Cambria" w:hAnsi="Cambria"/>
          <w:bCs/>
          <w:szCs w:val="40"/>
        </w:rPr>
      </w:pPr>
      <w:r w:rsidRPr="00A7534F">
        <w:rPr>
          <w:rFonts w:ascii="Cambria" w:hAnsi="Cambria"/>
          <w:bCs/>
          <w:szCs w:val="40"/>
        </w:rPr>
        <w:t xml:space="preserve">           </w:t>
      </w:r>
      <w:proofErr w:type="spellStart"/>
      <w:r>
        <w:rPr>
          <w:rFonts w:ascii="Cambria" w:hAnsi="Cambria"/>
          <w:bCs/>
          <w:szCs w:val="40"/>
        </w:rPr>
        <w:t>jupyter</w:t>
      </w:r>
      <w:proofErr w:type="spellEnd"/>
      <w:r>
        <w:rPr>
          <w:rFonts w:ascii="Cambria" w:hAnsi="Cambria"/>
          <w:bCs/>
          <w:szCs w:val="40"/>
        </w:rPr>
        <w:t xml:space="preserve"> notebook</w:t>
      </w:r>
      <w:r w:rsidRPr="00A7534F">
        <w:rPr>
          <w:rFonts w:ascii="Cambria" w:hAnsi="Cambria"/>
          <w:bCs/>
          <w:szCs w:val="40"/>
        </w:rPr>
        <w:t xml:space="preserve"> </w:t>
      </w:r>
    </w:p>
    <w:p w14:paraId="7AF2FDE2" w14:textId="77777777" w:rsidR="00A7534F" w:rsidRPr="00A7534F" w:rsidRDefault="00A7534F" w:rsidP="00A7534F">
      <w:pPr>
        <w:pStyle w:val="BodyText"/>
        <w:spacing w:line="360" w:lineRule="auto"/>
        <w:rPr>
          <w:rFonts w:ascii="Cambria" w:hAnsi="Cambria"/>
          <w:bCs/>
          <w:szCs w:val="40"/>
        </w:rPr>
      </w:pPr>
      <w:r w:rsidRPr="00A7534F">
        <w:rPr>
          <w:rFonts w:ascii="Cambria" w:hAnsi="Cambria"/>
          <w:bCs/>
          <w:szCs w:val="40"/>
        </w:rPr>
        <w:t xml:space="preserve">             </w:t>
      </w:r>
    </w:p>
    <w:p w14:paraId="5702CDAC" w14:textId="77777777" w:rsidR="00A7534F" w:rsidRPr="00A7534F" w:rsidRDefault="00A7534F" w:rsidP="00A7534F">
      <w:pPr>
        <w:pStyle w:val="BodyText"/>
        <w:spacing w:line="360" w:lineRule="auto"/>
        <w:rPr>
          <w:rFonts w:ascii="Cambria" w:hAnsi="Cambria"/>
          <w:b/>
          <w:szCs w:val="40"/>
        </w:rPr>
      </w:pPr>
      <w:r w:rsidRPr="00A7534F">
        <w:rPr>
          <w:rFonts w:ascii="Cambria" w:hAnsi="Cambria"/>
          <w:bCs/>
          <w:szCs w:val="40"/>
        </w:rPr>
        <w:t xml:space="preserve">         </w:t>
      </w:r>
      <w:r w:rsidRPr="00A7534F">
        <w:rPr>
          <w:rFonts w:ascii="Cambria" w:hAnsi="Cambria"/>
          <w:b/>
          <w:szCs w:val="40"/>
        </w:rPr>
        <w:t>2.User module</w:t>
      </w:r>
    </w:p>
    <w:p w14:paraId="21992204" w14:textId="77777777" w:rsidR="00A7534F" w:rsidRPr="00A7534F" w:rsidRDefault="00A7534F" w:rsidP="00A7534F">
      <w:pPr>
        <w:pStyle w:val="BodyText"/>
        <w:spacing w:line="360" w:lineRule="auto"/>
        <w:rPr>
          <w:rFonts w:ascii="Cambria" w:hAnsi="Cambria"/>
          <w:bCs/>
          <w:szCs w:val="40"/>
        </w:rPr>
      </w:pPr>
      <w:r w:rsidRPr="00A7534F">
        <w:rPr>
          <w:rFonts w:ascii="Cambria" w:hAnsi="Cambria"/>
          <w:bCs/>
          <w:szCs w:val="40"/>
        </w:rPr>
        <w:t xml:space="preserve">               </w:t>
      </w:r>
    </w:p>
    <w:p w14:paraId="0ABAC7D3" w14:textId="77777777" w:rsidR="00A7534F" w:rsidRPr="00A7534F" w:rsidRDefault="00A7534F" w:rsidP="00A7534F">
      <w:pPr>
        <w:pStyle w:val="BodyText"/>
        <w:spacing w:line="360" w:lineRule="auto"/>
        <w:rPr>
          <w:rFonts w:ascii="Cambria" w:hAnsi="Cambria"/>
          <w:bCs/>
          <w:szCs w:val="40"/>
        </w:rPr>
      </w:pPr>
      <w:r w:rsidRPr="00A7534F">
        <w:rPr>
          <w:rFonts w:ascii="Cambria" w:hAnsi="Cambria"/>
          <w:bCs/>
          <w:szCs w:val="40"/>
        </w:rPr>
        <w:t xml:space="preserve">             The role of the user is to submit the values for different factors  </w:t>
      </w:r>
    </w:p>
    <w:p w14:paraId="73628E30" w14:textId="6C015F9C" w:rsidR="00A7534F" w:rsidRDefault="00A7534F" w:rsidP="00A7534F">
      <w:pPr>
        <w:pStyle w:val="BodyText"/>
        <w:spacing w:line="360" w:lineRule="auto"/>
        <w:rPr>
          <w:rFonts w:ascii="Cambria" w:hAnsi="Cambria"/>
          <w:bCs/>
          <w:szCs w:val="40"/>
        </w:rPr>
      </w:pPr>
      <w:r w:rsidRPr="00A7534F">
        <w:rPr>
          <w:rFonts w:ascii="Cambria" w:hAnsi="Cambria"/>
          <w:bCs/>
          <w:szCs w:val="40"/>
        </w:rPr>
        <w:t xml:space="preserve">              in order to retrieve the predicte</w:t>
      </w:r>
      <w:r>
        <w:rPr>
          <w:rFonts w:ascii="Cambria" w:hAnsi="Cambria"/>
          <w:bCs/>
          <w:szCs w:val="40"/>
        </w:rPr>
        <w:t>d value</w:t>
      </w:r>
      <w:r w:rsidRPr="00A7534F">
        <w:rPr>
          <w:rFonts w:ascii="Cambria" w:hAnsi="Cambria"/>
          <w:bCs/>
          <w:szCs w:val="40"/>
        </w:rPr>
        <w:t>.</w:t>
      </w:r>
    </w:p>
    <w:p w14:paraId="0BBDC814" w14:textId="0B80704A" w:rsidR="00A7534F" w:rsidRDefault="00A7534F" w:rsidP="00A7534F">
      <w:pPr>
        <w:pStyle w:val="BodyText"/>
        <w:spacing w:line="360" w:lineRule="auto"/>
        <w:ind w:left="3600"/>
        <w:rPr>
          <w:rFonts w:ascii="Cambria" w:hAnsi="Cambria"/>
          <w:b/>
          <w:sz w:val="20"/>
        </w:rPr>
      </w:pPr>
      <w:r>
        <w:rPr>
          <w:rFonts w:ascii="Cambria" w:hAnsi="Cambria"/>
          <w:bCs/>
          <w:szCs w:val="40"/>
        </w:rPr>
        <w:br/>
      </w:r>
      <w:r>
        <w:rPr>
          <w:rFonts w:ascii="Cambria" w:hAnsi="Cambria"/>
          <w:bCs/>
          <w:szCs w:val="40"/>
        </w:rPr>
        <w:br/>
      </w:r>
      <w:r>
        <w:rPr>
          <w:rFonts w:ascii="Cambria" w:hAnsi="Cambria"/>
          <w:bCs/>
          <w:szCs w:val="40"/>
        </w:rPr>
        <w:br/>
      </w:r>
      <w:r>
        <w:rPr>
          <w:rFonts w:ascii="Cambria" w:hAnsi="Cambria"/>
          <w:bCs/>
          <w:szCs w:val="40"/>
        </w:rPr>
        <w:br/>
      </w:r>
      <w:r>
        <w:rPr>
          <w:rFonts w:ascii="Cambria" w:hAnsi="Cambria"/>
          <w:bCs/>
          <w:szCs w:val="40"/>
        </w:rPr>
        <w:br/>
      </w:r>
      <w:r>
        <w:rPr>
          <w:rFonts w:ascii="Cambria" w:hAnsi="Cambria"/>
          <w:b/>
          <w:sz w:val="20"/>
        </w:rPr>
        <w:lastRenderedPageBreak/>
        <w:t>WINE QUALITY PREDICTION</w:t>
      </w:r>
    </w:p>
    <w:p w14:paraId="59608CCA" w14:textId="68060D47" w:rsidR="00A7534F" w:rsidRPr="00A7534F" w:rsidRDefault="00A7534F" w:rsidP="00A7534F"/>
    <w:p w14:paraId="4B384C36" w14:textId="49D09147" w:rsidR="00A7534F" w:rsidRDefault="00A7534F" w:rsidP="00A7534F">
      <w:pPr>
        <w:rPr>
          <w:rFonts w:ascii="Cambria" w:hAnsi="Cambria"/>
          <w:b/>
          <w:sz w:val="20"/>
          <w:szCs w:val="28"/>
        </w:rPr>
      </w:pPr>
    </w:p>
    <w:p w14:paraId="61622C94" w14:textId="2FEF40C2" w:rsidR="00A7534F" w:rsidRDefault="006F4E41" w:rsidP="00A7534F">
      <w:pPr>
        <w:rPr>
          <w:b/>
          <w:bCs/>
          <w:sz w:val="28"/>
          <w:szCs w:val="28"/>
        </w:rPr>
      </w:pPr>
      <w:r>
        <w:rPr>
          <w:b/>
          <w:bCs/>
          <w:sz w:val="28"/>
          <w:szCs w:val="28"/>
        </w:rPr>
        <w:br/>
      </w:r>
      <w:r>
        <w:rPr>
          <w:b/>
          <w:bCs/>
          <w:sz w:val="28"/>
          <w:szCs w:val="28"/>
        </w:rPr>
        <w:br/>
      </w:r>
      <w:r w:rsidR="00A7534F" w:rsidRPr="00A7534F">
        <w:rPr>
          <w:b/>
          <w:bCs/>
          <w:sz w:val="28"/>
          <w:szCs w:val="28"/>
        </w:rPr>
        <w:t>2.2 SOFTWARE REQUIREMENTS</w:t>
      </w:r>
    </w:p>
    <w:p w14:paraId="76AC06D4" w14:textId="408ED7F2" w:rsidR="00A7534F" w:rsidRDefault="00A7534F" w:rsidP="00A7534F">
      <w:pPr>
        <w:rPr>
          <w:b/>
          <w:bCs/>
          <w:sz w:val="28"/>
          <w:szCs w:val="28"/>
        </w:rPr>
      </w:pPr>
    </w:p>
    <w:p w14:paraId="5D4C8DF8" w14:textId="7366434B" w:rsidR="006F4E41" w:rsidRPr="006F4E41" w:rsidRDefault="00A7534F" w:rsidP="006F4E41">
      <w:pPr>
        <w:rPr>
          <w:sz w:val="28"/>
          <w:szCs w:val="28"/>
        </w:rPr>
      </w:pPr>
      <w:r>
        <w:rPr>
          <w:b/>
          <w:bCs/>
          <w:sz w:val="28"/>
          <w:szCs w:val="28"/>
        </w:rPr>
        <w:t xml:space="preserve"> </w:t>
      </w:r>
      <w:r w:rsidR="006F4E41" w:rsidRPr="006F4E41">
        <w:rPr>
          <w:sz w:val="28"/>
          <w:szCs w:val="28"/>
        </w:rPr>
        <w:t>•</w:t>
      </w:r>
      <w:r w:rsidR="006F4E41" w:rsidRPr="006F4E41">
        <w:rPr>
          <w:b/>
          <w:bCs/>
          <w:sz w:val="28"/>
          <w:szCs w:val="28"/>
        </w:rPr>
        <w:t>Operating system</w:t>
      </w:r>
      <w:r w:rsidR="006F4E41" w:rsidRPr="006F4E41">
        <w:rPr>
          <w:sz w:val="28"/>
          <w:szCs w:val="28"/>
        </w:rPr>
        <w:t>: Windows</w:t>
      </w:r>
      <w:r w:rsidR="006F4E41">
        <w:rPr>
          <w:sz w:val="28"/>
          <w:szCs w:val="28"/>
        </w:rPr>
        <w:t>7 and above.</w:t>
      </w:r>
      <w:r w:rsidR="006F4E41" w:rsidRPr="006F4E41">
        <w:rPr>
          <w:sz w:val="28"/>
          <w:szCs w:val="28"/>
        </w:rPr>
        <w:t xml:space="preserve"> </w:t>
      </w:r>
    </w:p>
    <w:p w14:paraId="5CEF5941" w14:textId="2566E37F" w:rsidR="006F4E41" w:rsidRPr="006F4E41" w:rsidRDefault="006F4E41" w:rsidP="006F4E41">
      <w:pPr>
        <w:rPr>
          <w:sz w:val="28"/>
          <w:szCs w:val="28"/>
        </w:rPr>
      </w:pPr>
      <w:r w:rsidRPr="006F4E41">
        <w:rPr>
          <w:sz w:val="28"/>
          <w:szCs w:val="28"/>
        </w:rPr>
        <w:t xml:space="preserve"> </w:t>
      </w:r>
      <w:r>
        <w:rPr>
          <w:sz w:val="28"/>
          <w:szCs w:val="28"/>
        </w:rPr>
        <w:br/>
      </w:r>
      <w:r w:rsidRPr="006F4E41">
        <w:rPr>
          <w:sz w:val="28"/>
          <w:szCs w:val="28"/>
        </w:rPr>
        <w:t>•</w:t>
      </w:r>
      <w:r w:rsidRPr="006F4E41">
        <w:rPr>
          <w:b/>
          <w:bCs/>
          <w:sz w:val="28"/>
          <w:szCs w:val="28"/>
        </w:rPr>
        <w:t>Technology:</w:t>
      </w:r>
      <w:r w:rsidRPr="006F4E41">
        <w:rPr>
          <w:sz w:val="28"/>
          <w:szCs w:val="28"/>
        </w:rPr>
        <w:t xml:space="preserve"> Anaconda </w:t>
      </w:r>
      <w:proofErr w:type="gramStart"/>
      <w:r w:rsidRPr="006F4E41">
        <w:rPr>
          <w:sz w:val="28"/>
          <w:szCs w:val="28"/>
        </w:rPr>
        <w:t>navigator(</w:t>
      </w:r>
      <w:proofErr w:type="spellStart"/>
      <w:proofErr w:type="gramEnd"/>
      <w:r w:rsidRPr="006F4E41">
        <w:rPr>
          <w:sz w:val="28"/>
          <w:szCs w:val="28"/>
        </w:rPr>
        <w:t>jupyter</w:t>
      </w:r>
      <w:proofErr w:type="spellEnd"/>
      <w:r w:rsidRPr="006F4E41">
        <w:rPr>
          <w:sz w:val="28"/>
          <w:szCs w:val="28"/>
        </w:rPr>
        <w:t xml:space="preserve"> notebook)</w:t>
      </w:r>
    </w:p>
    <w:p w14:paraId="653FFD9C" w14:textId="773243D8" w:rsidR="006F4E41" w:rsidRPr="006F4E41" w:rsidRDefault="006F4E41" w:rsidP="006F4E41">
      <w:pPr>
        <w:rPr>
          <w:sz w:val="28"/>
          <w:szCs w:val="28"/>
        </w:rPr>
      </w:pPr>
      <w:r w:rsidRPr="006F4E41">
        <w:rPr>
          <w:sz w:val="28"/>
          <w:szCs w:val="28"/>
        </w:rPr>
        <w:t xml:space="preserve"> </w:t>
      </w:r>
      <w:r>
        <w:rPr>
          <w:sz w:val="28"/>
          <w:szCs w:val="28"/>
        </w:rPr>
        <w:br/>
      </w:r>
      <w:r w:rsidRPr="006F4E41">
        <w:rPr>
          <w:sz w:val="28"/>
          <w:szCs w:val="28"/>
        </w:rPr>
        <w:t>•</w:t>
      </w:r>
      <w:r w:rsidRPr="006F4E41">
        <w:rPr>
          <w:b/>
          <w:bCs/>
          <w:sz w:val="28"/>
          <w:szCs w:val="28"/>
        </w:rPr>
        <w:t>Software libraries</w:t>
      </w:r>
      <w:r w:rsidRPr="006F4E41">
        <w:rPr>
          <w:sz w:val="28"/>
          <w:szCs w:val="28"/>
        </w:rPr>
        <w:t xml:space="preserve">: Pandas, Seaborn, </w:t>
      </w:r>
      <w:proofErr w:type="spellStart"/>
      <w:r w:rsidRPr="006F4E41">
        <w:rPr>
          <w:sz w:val="28"/>
          <w:szCs w:val="28"/>
        </w:rPr>
        <w:t>Numpy</w:t>
      </w:r>
      <w:proofErr w:type="spellEnd"/>
      <w:r w:rsidRPr="006F4E41">
        <w:rPr>
          <w:sz w:val="28"/>
          <w:szCs w:val="28"/>
        </w:rPr>
        <w:t>, Matplotlib,</w:t>
      </w:r>
    </w:p>
    <w:p w14:paraId="1BE81BC8" w14:textId="5E61A4F6" w:rsidR="00A7534F" w:rsidRDefault="006F4E41" w:rsidP="006F4E41">
      <w:pPr>
        <w:rPr>
          <w:sz w:val="28"/>
          <w:szCs w:val="28"/>
        </w:rPr>
      </w:pPr>
      <w:r w:rsidRPr="006F4E41">
        <w:rPr>
          <w:sz w:val="28"/>
          <w:szCs w:val="28"/>
        </w:rPr>
        <w:t xml:space="preserve">                               </w:t>
      </w:r>
      <w:r>
        <w:rPr>
          <w:sz w:val="28"/>
          <w:szCs w:val="28"/>
        </w:rPr>
        <w:t xml:space="preserve">     </w:t>
      </w:r>
      <w:r w:rsidRPr="006F4E41">
        <w:rPr>
          <w:sz w:val="28"/>
          <w:szCs w:val="28"/>
        </w:rPr>
        <w:t>Scikit-learn.</w:t>
      </w:r>
    </w:p>
    <w:p w14:paraId="630255FE" w14:textId="6BA9EF4D" w:rsidR="006F4E41" w:rsidRDefault="006F4E41" w:rsidP="006F4E41">
      <w:pPr>
        <w:rPr>
          <w:sz w:val="28"/>
          <w:szCs w:val="28"/>
        </w:rPr>
      </w:pPr>
    </w:p>
    <w:p w14:paraId="714E4ABD" w14:textId="639638E8" w:rsidR="006F4E41" w:rsidRDefault="006F4E41" w:rsidP="006F4E41">
      <w:pPr>
        <w:rPr>
          <w:sz w:val="28"/>
          <w:szCs w:val="28"/>
        </w:rPr>
      </w:pPr>
    </w:p>
    <w:p w14:paraId="15120D0D" w14:textId="3CD847BC" w:rsidR="006F4E41" w:rsidRDefault="006F4E41" w:rsidP="006F4E41">
      <w:pPr>
        <w:rPr>
          <w:b/>
          <w:bCs/>
          <w:sz w:val="28"/>
          <w:szCs w:val="28"/>
        </w:rPr>
      </w:pPr>
      <w:r>
        <w:rPr>
          <w:sz w:val="28"/>
          <w:szCs w:val="28"/>
        </w:rPr>
        <w:br/>
      </w:r>
      <w:proofErr w:type="gramStart"/>
      <w:r w:rsidRPr="006F4E41">
        <w:rPr>
          <w:b/>
          <w:bCs/>
          <w:sz w:val="28"/>
          <w:szCs w:val="28"/>
        </w:rPr>
        <w:t>2.3  HARDWARE</w:t>
      </w:r>
      <w:proofErr w:type="gramEnd"/>
      <w:r w:rsidRPr="006F4E41">
        <w:rPr>
          <w:b/>
          <w:bCs/>
          <w:sz w:val="28"/>
          <w:szCs w:val="28"/>
        </w:rPr>
        <w:t xml:space="preserve"> REQUIREMENTS </w:t>
      </w:r>
    </w:p>
    <w:p w14:paraId="5044BBDB" w14:textId="77E7A21D" w:rsidR="006F4E41" w:rsidRDefault="006F4E41" w:rsidP="006F4E41">
      <w:pPr>
        <w:rPr>
          <w:b/>
          <w:bCs/>
          <w:sz w:val="28"/>
          <w:szCs w:val="28"/>
        </w:rPr>
      </w:pPr>
    </w:p>
    <w:p w14:paraId="0C431F69" w14:textId="7C1C1458" w:rsidR="006F4E41" w:rsidRDefault="006F4E41" w:rsidP="006F4E41">
      <w:pPr>
        <w:rPr>
          <w:b/>
          <w:bCs/>
          <w:sz w:val="28"/>
          <w:szCs w:val="28"/>
        </w:rPr>
      </w:pPr>
      <w:r>
        <w:rPr>
          <w:b/>
          <w:bCs/>
          <w:sz w:val="28"/>
          <w:szCs w:val="28"/>
        </w:rPr>
        <w:t xml:space="preserve"> </w:t>
      </w:r>
    </w:p>
    <w:p w14:paraId="7E6FE585" w14:textId="77777777" w:rsidR="006F4E41" w:rsidRPr="006F4E41" w:rsidRDefault="006F4E41" w:rsidP="006F4E41">
      <w:pPr>
        <w:rPr>
          <w:b/>
          <w:bCs/>
          <w:sz w:val="28"/>
          <w:szCs w:val="28"/>
        </w:rPr>
      </w:pPr>
      <w:r w:rsidRPr="006F4E41">
        <w:rPr>
          <w:b/>
          <w:bCs/>
          <w:sz w:val="28"/>
          <w:szCs w:val="28"/>
        </w:rPr>
        <w:t>•</w:t>
      </w:r>
      <w:r w:rsidRPr="006F4E41">
        <w:rPr>
          <w:b/>
          <w:bCs/>
          <w:sz w:val="28"/>
          <w:szCs w:val="28"/>
        </w:rPr>
        <w:tab/>
        <w:t xml:space="preserve">Processor: </w:t>
      </w:r>
      <w:r w:rsidRPr="006F4E41">
        <w:rPr>
          <w:sz w:val="28"/>
          <w:szCs w:val="28"/>
        </w:rPr>
        <w:t>INTEL i3 7th gen or higher</w:t>
      </w:r>
    </w:p>
    <w:p w14:paraId="25C5096B" w14:textId="0FF6778F" w:rsidR="006F4E41" w:rsidRPr="006F4E41" w:rsidRDefault="006F4E41" w:rsidP="006F4E41">
      <w:pPr>
        <w:rPr>
          <w:b/>
          <w:bCs/>
          <w:sz w:val="28"/>
          <w:szCs w:val="28"/>
        </w:rPr>
      </w:pPr>
      <w:r>
        <w:rPr>
          <w:b/>
          <w:bCs/>
          <w:sz w:val="28"/>
          <w:szCs w:val="28"/>
        </w:rPr>
        <w:br/>
      </w:r>
      <w:r w:rsidRPr="006F4E41">
        <w:rPr>
          <w:b/>
          <w:bCs/>
          <w:sz w:val="28"/>
          <w:szCs w:val="28"/>
        </w:rPr>
        <w:t>•</w:t>
      </w:r>
      <w:r w:rsidRPr="006F4E41">
        <w:rPr>
          <w:b/>
          <w:bCs/>
          <w:sz w:val="28"/>
          <w:szCs w:val="28"/>
        </w:rPr>
        <w:tab/>
        <w:t xml:space="preserve">RAM: </w:t>
      </w:r>
      <w:r w:rsidRPr="006F4E41">
        <w:rPr>
          <w:sz w:val="28"/>
          <w:szCs w:val="28"/>
        </w:rPr>
        <w:t>4GB or above</w:t>
      </w:r>
    </w:p>
    <w:p w14:paraId="5C4576DE" w14:textId="716BF9F0" w:rsidR="006F4E41" w:rsidRDefault="006F4E41" w:rsidP="006F4E41">
      <w:pPr>
        <w:rPr>
          <w:sz w:val="28"/>
          <w:szCs w:val="28"/>
        </w:rPr>
      </w:pPr>
      <w:r>
        <w:rPr>
          <w:b/>
          <w:bCs/>
          <w:sz w:val="28"/>
          <w:szCs w:val="28"/>
        </w:rPr>
        <w:br/>
      </w:r>
      <w:r w:rsidRPr="006F4E41">
        <w:rPr>
          <w:b/>
          <w:bCs/>
          <w:sz w:val="28"/>
          <w:szCs w:val="28"/>
        </w:rPr>
        <w:t>•</w:t>
      </w:r>
      <w:r w:rsidRPr="006F4E41">
        <w:rPr>
          <w:b/>
          <w:bCs/>
          <w:sz w:val="28"/>
          <w:szCs w:val="28"/>
        </w:rPr>
        <w:tab/>
        <w:t xml:space="preserve">Hard disk: </w:t>
      </w:r>
      <w:r w:rsidRPr="006F4E41">
        <w:rPr>
          <w:sz w:val="28"/>
          <w:szCs w:val="28"/>
        </w:rPr>
        <w:t>10GB</w:t>
      </w:r>
    </w:p>
    <w:p w14:paraId="56606E69" w14:textId="36C3E2AD" w:rsidR="00DA1CDB" w:rsidRDefault="00DA1CDB" w:rsidP="00DA1CDB">
      <w:pPr>
        <w:ind w:left="3600"/>
        <w:rPr>
          <w:rFonts w:ascii="Cambria" w:hAnsi="Cambria"/>
          <w:b/>
          <w:sz w:val="20"/>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rFonts w:ascii="Cambria" w:hAnsi="Cambria"/>
          <w:b/>
          <w:sz w:val="20"/>
        </w:rPr>
        <w:lastRenderedPageBreak/>
        <w:t>WINE QUALITY PREDICTION</w:t>
      </w:r>
    </w:p>
    <w:p w14:paraId="13DBC651" w14:textId="7153BF21" w:rsidR="00DA1CDB" w:rsidRDefault="00DA1CDB" w:rsidP="00DA1CDB">
      <w:pPr>
        <w:rPr>
          <w:rFonts w:ascii="Cambria" w:hAnsi="Cambria"/>
          <w:b/>
          <w:sz w:val="20"/>
        </w:rPr>
      </w:pPr>
    </w:p>
    <w:p w14:paraId="34D84D8D" w14:textId="6923D7BD" w:rsidR="00DA1CDB" w:rsidRDefault="00DA1CDB" w:rsidP="00DA1CDB">
      <w:pPr>
        <w:rPr>
          <w:rFonts w:ascii="Cambria" w:hAnsi="Cambria"/>
          <w:b/>
          <w:sz w:val="20"/>
        </w:rPr>
      </w:pPr>
    </w:p>
    <w:p w14:paraId="1F184C5F" w14:textId="0236A2C5" w:rsidR="00DA1CDB" w:rsidRDefault="00DA1CDB" w:rsidP="00DA1CDB">
      <w:pPr>
        <w:rPr>
          <w:rFonts w:ascii="Cambria" w:hAnsi="Cambria"/>
          <w:b/>
          <w:sz w:val="20"/>
        </w:rPr>
      </w:pPr>
    </w:p>
    <w:p w14:paraId="050F1345" w14:textId="2E62FE49" w:rsidR="00DA1CDB" w:rsidRDefault="00DA1CDB" w:rsidP="00DA1CDB">
      <w:pPr>
        <w:rPr>
          <w:rFonts w:ascii="Cambria" w:hAnsi="Cambria"/>
          <w:b/>
          <w:sz w:val="20"/>
        </w:rPr>
      </w:pPr>
    </w:p>
    <w:p w14:paraId="26C1F42E" w14:textId="6BB7D2A7" w:rsidR="00DA1CDB" w:rsidRDefault="00DA1CDB" w:rsidP="00DA1CDB">
      <w:pPr>
        <w:rPr>
          <w:rFonts w:ascii="Cambria" w:hAnsi="Cambria"/>
          <w:b/>
          <w:sz w:val="32"/>
          <w:szCs w:val="36"/>
        </w:rPr>
      </w:pPr>
      <w:r w:rsidRPr="00DA1CDB">
        <w:rPr>
          <w:rFonts w:ascii="Cambria" w:hAnsi="Cambria"/>
          <w:b/>
          <w:sz w:val="32"/>
          <w:szCs w:val="36"/>
        </w:rPr>
        <w:t>3.SYSTEM DESIGN</w:t>
      </w:r>
    </w:p>
    <w:p w14:paraId="06195093" w14:textId="1434CD47" w:rsidR="00DA1CDB" w:rsidRPr="00DA1CDB" w:rsidRDefault="00DA1CDB" w:rsidP="00DA1CDB">
      <w:pPr>
        <w:spacing w:line="360" w:lineRule="auto"/>
        <w:rPr>
          <w:rFonts w:ascii="Cambria" w:hAnsi="Cambria"/>
          <w:bCs/>
          <w:sz w:val="28"/>
          <w:szCs w:val="32"/>
        </w:rPr>
      </w:pPr>
    </w:p>
    <w:p w14:paraId="48B3E746" w14:textId="021FFFB9" w:rsidR="00DA1CDB" w:rsidRDefault="00DA1CDB" w:rsidP="00DA1CDB">
      <w:pPr>
        <w:spacing w:line="360" w:lineRule="auto"/>
        <w:rPr>
          <w:rFonts w:ascii="Cambria" w:hAnsi="Cambria"/>
          <w:bCs/>
          <w:sz w:val="28"/>
          <w:szCs w:val="32"/>
        </w:rPr>
      </w:pPr>
      <w:r w:rsidRPr="00DA1CDB">
        <w:rPr>
          <w:rFonts w:ascii="Cambria" w:hAnsi="Cambria"/>
          <w:bCs/>
          <w:sz w:val="28"/>
          <w:szCs w:val="32"/>
        </w:rPr>
        <w:t xml:space="preserve">      </w:t>
      </w:r>
      <w:r w:rsidRPr="00DA1CDB">
        <w:rPr>
          <w:rFonts w:ascii="Cambria" w:hAnsi="Cambria"/>
          <w:bCs/>
          <w:sz w:val="28"/>
          <w:szCs w:val="32"/>
        </w:rPr>
        <w:t>Systems design is the process of defining the architecture, components, modules, interfaces, and data for a system to satisfy specified requirements. One could see it as the application of systems theory to product development. Object-oriented analysis and design methods are becoming the most widely used methods for computer systems</w:t>
      </w:r>
      <w:r w:rsidR="00410579">
        <w:rPr>
          <w:rFonts w:ascii="Cambria" w:hAnsi="Cambria"/>
          <w:bCs/>
          <w:sz w:val="28"/>
          <w:szCs w:val="32"/>
        </w:rPr>
        <w:t xml:space="preserve"> design.</w:t>
      </w:r>
    </w:p>
    <w:p w14:paraId="20A216F4" w14:textId="055751B5" w:rsidR="00410579" w:rsidRDefault="00410579" w:rsidP="00DA1CDB">
      <w:pPr>
        <w:spacing w:line="360" w:lineRule="auto"/>
        <w:rPr>
          <w:rFonts w:ascii="Cambria" w:hAnsi="Cambria"/>
          <w:bCs/>
          <w:sz w:val="28"/>
          <w:szCs w:val="32"/>
        </w:rPr>
      </w:pPr>
    </w:p>
    <w:p w14:paraId="01E646AD" w14:textId="19F360F7" w:rsidR="00410579" w:rsidRDefault="00410579" w:rsidP="00DA1CDB">
      <w:pPr>
        <w:spacing w:line="360" w:lineRule="auto"/>
        <w:rPr>
          <w:rFonts w:ascii="Cambria" w:hAnsi="Cambria"/>
          <w:b/>
          <w:sz w:val="28"/>
          <w:szCs w:val="32"/>
        </w:rPr>
      </w:pPr>
      <w:r w:rsidRPr="00410579">
        <w:rPr>
          <w:rFonts w:ascii="Cambria" w:hAnsi="Cambria"/>
          <w:b/>
          <w:sz w:val="28"/>
          <w:szCs w:val="32"/>
        </w:rPr>
        <w:t>3.1 ARCHITECTURE DESIGN</w:t>
      </w:r>
    </w:p>
    <w:p w14:paraId="28DB9B54" w14:textId="02ACD2CB" w:rsidR="00410579" w:rsidRDefault="00410579" w:rsidP="00DA1CDB">
      <w:pPr>
        <w:spacing w:line="360" w:lineRule="auto"/>
        <w:rPr>
          <w:rFonts w:ascii="Cambria" w:hAnsi="Cambria"/>
          <w:b/>
          <w:sz w:val="28"/>
          <w:szCs w:val="32"/>
        </w:rPr>
      </w:pPr>
      <w:r>
        <w:rPr>
          <w:rFonts w:ascii="Cambria" w:hAnsi="Cambria"/>
          <w:b/>
          <w:sz w:val="28"/>
          <w:szCs w:val="32"/>
        </w:rPr>
        <w:t xml:space="preserve">  </w:t>
      </w:r>
    </w:p>
    <w:p w14:paraId="3B1F5943" w14:textId="189E0432" w:rsidR="00410579" w:rsidRPr="00410579" w:rsidRDefault="00410579" w:rsidP="00DA1CDB">
      <w:pPr>
        <w:spacing w:line="360" w:lineRule="auto"/>
        <w:rPr>
          <w:rFonts w:ascii="Cambria" w:hAnsi="Cambria"/>
          <w:b/>
          <w:sz w:val="28"/>
          <w:szCs w:val="32"/>
        </w:rPr>
      </w:pPr>
      <w:r>
        <w:rPr>
          <w:rFonts w:ascii="Cambria" w:hAnsi="Cambria"/>
          <w:b/>
          <w:sz w:val="28"/>
          <w:szCs w:val="32"/>
        </w:rPr>
        <w:t xml:space="preserve">    </w:t>
      </w:r>
      <w:r>
        <w:rPr>
          <w:rFonts w:ascii="Cambria" w:hAnsi="Cambria"/>
          <w:b/>
          <w:noProof/>
          <w:sz w:val="28"/>
          <w:szCs w:val="32"/>
        </w:rPr>
        <w:drawing>
          <wp:inline distT="0" distB="0" distL="0" distR="0" wp14:anchorId="0113C1BE" wp14:editId="5489F027">
            <wp:extent cx="5528659" cy="263065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extLst>
                        <a:ext uri="{28A0092B-C50C-407E-A947-70E740481C1C}">
                          <a14:useLocalDpi xmlns:a14="http://schemas.microsoft.com/office/drawing/2010/main" val="0"/>
                        </a:ext>
                      </a:extLst>
                    </a:blip>
                    <a:stretch>
                      <a:fillRect/>
                    </a:stretch>
                  </pic:blipFill>
                  <pic:spPr>
                    <a:xfrm>
                      <a:off x="0" y="0"/>
                      <a:ext cx="5543989" cy="2637952"/>
                    </a:xfrm>
                    <a:prstGeom prst="rect">
                      <a:avLst/>
                    </a:prstGeom>
                  </pic:spPr>
                </pic:pic>
              </a:graphicData>
            </a:graphic>
          </wp:inline>
        </w:drawing>
      </w:r>
    </w:p>
    <w:p w14:paraId="4B626CC3" w14:textId="6BEBFEA7" w:rsidR="00410579" w:rsidRDefault="00410579" w:rsidP="00DA1CDB">
      <w:pPr>
        <w:spacing w:line="360" w:lineRule="auto"/>
        <w:rPr>
          <w:rFonts w:ascii="Cambria" w:hAnsi="Cambria"/>
          <w:bCs/>
          <w:sz w:val="28"/>
          <w:szCs w:val="32"/>
        </w:rPr>
      </w:pPr>
    </w:p>
    <w:p w14:paraId="2ECAB555" w14:textId="14B8BD06" w:rsidR="00410579" w:rsidRDefault="009B611B" w:rsidP="009B611B">
      <w:pPr>
        <w:spacing w:line="276" w:lineRule="auto"/>
        <w:rPr>
          <w:rFonts w:ascii="Cambria" w:hAnsi="Cambria"/>
          <w:bCs/>
          <w:sz w:val="28"/>
          <w:szCs w:val="32"/>
        </w:rPr>
      </w:pPr>
      <w:r w:rsidRPr="009B611B">
        <w:rPr>
          <w:rFonts w:ascii="Cambria" w:hAnsi="Cambria"/>
          <w:bCs/>
          <w:sz w:val="28"/>
          <w:szCs w:val="32"/>
        </w:rPr>
        <w:t xml:space="preserve">A system architecture is the conceptual model that defines the structure, </w:t>
      </w:r>
      <w:proofErr w:type="spellStart"/>
      <w:r w:rsidRPr="009B611B">
        <w:rPr>
          <w:rFonts w:ascii="Cambria" w:hAnsi="Cambria"/>
          <w:bCs/>
          <w:sz w:val="28"/>
          <w:szCs w:val="32"/>
        </w:rPr>
        <w:t>behaviour</w:t>
      </w:r>
      <w:proofErr w:type="spellEnd"/>
      <w:r w:rsidRPr="009B611B">
        <w:rPr>
          <w:rFonts w:ascii="Cambria" w:hAnsi="Cambria"/>
          <w:bCs/>
          <w:sz w:val="28"/>
          <w:szCs w:val="32"/>
        </w:rPr>
        <w:t xml:space="preserve"> and more views of a system. An architecture description is a formal description and representation of a system, organized in a way that supports reasoning about the structures and </w:t>
      </w:r>
      <w:proofErr w:type="spellStart"/>
      <w:r w:rsidRPr="009B611B">
        <w:rPr>
          <w:rFonts w:ascii="Cambria" w:hAnsi="Cambria"/>
          <w:bCs/>
          <w:sz w:val="28"/>
          <w:szCs w:val="32"/>
        </w:rPr>
        <w:t>behaviour</w:t>
      </w:r>
      <w:proofErr w:type="spellEnd"/>
      <w:r w:rsidRPr="009B611B">
        <w:rPr>
          <w:rFonts w:ascii="Cambria" w:hAnsi="Cambria"/>
          <w:bCs/>
          <w:sz w:val="28"/>
          <w:szCs w:val="32"/>
        </w:rPr>
        <w:t>' s of the system</w:t>
      </w:r>
      <w:r>
        <w:rPr>
          <w:rFonts w:ascii="Cambria" w:hAnsi="Cambria"/>
          <w:bCs/>
          <w:sz w:val="28"/>
          <w:szCs w:val="32"/>
        </w:rPr>
        <w:t xml:space="preserve">. </w:t>
      </w:r>
      <w:r w:rsidRPr="009B611B">
        <w:rPr>
          <w:rFonts w:ascii="Cambria" w:hAnsi="Cambria"/>
          <w:bCs/>
          <w:sz w:val="28"/>
          <w:szCs w:val="32"/>
        </w:rPr>
        <w:t xml:space="preserve">A system architecture is the conceptual model that defines the structure, </w:t>
      </w:r>
      <w:proofErr w:type="spellStart"/>
      <w:r w:rsidRPr="009B611B">
        <w:rPr>
          <w:rFonts w:ascii="Cambria" w:hAnsi="Cambria"/>
          <w:bCs/>
          <w:sz w:val="28"/>
          <w:szCs w:val="32"/>
        </w:rPr>
        <w:t>behaviour</w:t>
      </w:r>
      <w:proofErr w:type="spellEnd"/>
      <w:r w:rsidRPr="009B611B">
        <w:rPr>
          <w:rFonts w:ascii="Cambria" w:hAnsi="Cambria"/>
          <w:bCs/>
          <w:sz w:val="28"/>
          <w:szCs w:val="32"/>
        </w:rPr>
        <w:t xml:space="preserve"> and more views of a system. An architecture description is a formal description and representation of a system, organized in a way that supports reasoning about the structures and </w:t>
      </w:r>
      <w:proofErr w:type="spellStart"/>
      <w:proofErr w:type="gramStart"/>
      <w:r w:rsidRPr="009B611B">
        <w:rPr>
          <w:rFonts w:ascii="Cambria" w:hAnsi="Cambria"/>
          <w:bCs/>
          <w:sz w:val="28"/>
          <w:szCs w:val="32"/>
        </w:rPr>
        <w:t>behaviour's</w:t>
      </w:r>
      <w:proofErr w:type="spellEnd"/>
      <w:proofErr w:type="gramEnd"/>
      <w:r w:rsidRPr="009B611B">
        <w:rPr>
          <w:rFonts w:ascii="Cambria" w:hAnsi="Cambria"/>
          <w:bCs/>
          <w:sz w:val="28"/>
          <w:szCs w:val="32"/>
        </w:rPr>
        <w:t xml:space="preserve"> of the system</w:t>
      </w:r>
    </w:p>
    <w:p w14:paraId="209A9DAA" w14:textId="77777777" w:rsidR="009B611B" w:rsidRDefault="009B611B" w:rsidP="00DA1CDB">
      <w:pPr>
        <w:spacing w:line="360" w:lineRule="auto"/>
        <w:rPr>
          <w:rFonts w:ascii="Cambria" w:hAnsi="Cambria"/>
          <w:bCs/>
          <w:sz w:val="28"/>
          <w:szCs w:val="32"/>
        </w:rPr>
      </w:pPr>
    </w:p>
    <w:p w14:paraId="271D085D" w14:textId="411906A1" w:rsidR="00410579" w:rsidRDefault="00410579" w:rsidP="009B611B">
      <w:pPr>
        <w:spacing w:line="360" w:lineRule="auto"/>
        <w:ind w:left="2880" w:firstLine="720"/>
        <w:rPr>
          <w:rFonts w:ascii="Cambria" w:hAnsi="Cambria"/>
          <w:b/>
          <w:sz w:val="20"/>
        </w:rPr>
      </w:pPr>
      <w:r>
        <w:rPr>
          <w:rFonts w:ascii="Cambria" w:hAnsi="Cambria"/>
          <w:b/>
          <w:sz w:val="20"/>
        </w:rPr>
        <w:lastRenderedPageBreak/>
        <w:t>WINE QUALITY PREDICTION</w:t>
      </w:r>
    </w:p>
    <w:p w14:paraId="0986934A" w14:textId="77777777" w:rsidR="00AF6F7B" w:rsidRDefault="00AF6F7B" w:rsidP="00AF6F7B">
      <w:pPr>
        <w:spacing w:line="360" w:lineRule="auto"/>
        <w:rPr>
          <w:rFonts w:ascii="Cambria" w:hAnsi="Cambria"/>
          <w:b/>
          <w:sz w:val="20"/>
        </w:rPr>
      </w:pPr>
    </w:p>
    <w:p w14:paraId="0749EB1C" w14:textId="68414B5E" w:rsidR="00410579" w:rsidRDefault="00410579" w:rsidP="00AF6F7B">
      <w:pPr>
        <w:spacing w:line="360" w:lineRule="auto"/>
        <w:rPr>
          <w:rFonts w:ascii="Cambria" w:hAnsi="Cambria"/>
          <w:b/>
          <w:sz w:val="20"/>
        </w:rPr>
      </w:pPr>
    </w:p>
    <w:p w14:paraId="6EF45C48" w14:textId="0EBE312F" w:rsidR="00AF6F7B" w:rsidRPr="009B611B" w:rsidRDefault="00AF6F7B" w:rsidP="00AF6F7B">
      <w:pPr>
        <w:pStyle w:val="ListParagraph"/>
        <w:numPr>
          <w:ilvl w:val="1"/>
          <w:numId w:val="30"/>
        </w:numPr>
        <w:spacing w:line="360" w:lineRule="auto"/>
        <w:rPr>
          <w:rFonts w:ascii="Cambria" w:hAnsi="Cambria"/>
          <w:b/>
          <w:sz w:val="28"/>
          <w:szCs w:val="28"/>
        </w:rPr>
      </w:pPr>
      <w:r w:rsidRPr="00AF6F7B">
        <w:rPr>
          <w:rFonts w:ascii="Cambria" w:hAnsi="Cambria"/>
          <w:b/>
          <w:sz w:val="28"/>
          <w:szCs w:val="28"/>
        </w:rPr>
        <w:t>FLOWCHART</w:t>
      </w:r>
    </w:p>
    <w:p w14:paraId="5E4CE82D" w14:textId="3E6B4DDA" w:rsidR="00AF6F7B" w:rsidRDefault="00AF6F7B" w:rsidP="00AF6F7B">
      <w:pPr>
        <w:spacing w:line="360" w:lineRule="auto"/>
        <w:rPr>
          <w:rFonts w:ascii="Cambria" w:hAnsi="Cambria"/>
          <w:bCs/>
          <w:sz w:val="40"/>
          <w:szCs w:val="44"/>
        </w:rPr>
      </w:pPr>
      <w:r>
        <w:rPr>
          <w:rFonts w:ascii="Cambria" w:hAnsi="Cambria"/>
          <w:bCs/>
          <w:noProof/>
          <w:sz w:val="40"/>
          <w:szCs w:val="44"/>
        </w:rPr>
        <w:drawing>
          <wp:inline distT="0" distB="0" distL="0" distR="0" wp14:anchorId="161915AF" wp14:editId="04E44CE2">
            <wp:extent cx="5315627" cy="5233182"/>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5600" cy="5302070"/>
                    </a:xfrm>
                    <a:prstGeom prst="rect">
                      <a:avLst/>
                    </a:prstGeom>
                  </pic:spPr>
                </pic:pic>
              </a:graphicData>
            </a:graphic>
          </wp:inline>
        </w:drawing>
      </w:r>
    </w:p>
    <w:p w14:paraId="3596872D" w14:textId="605D8BD0" w:rsidR="009B611B" w:rsidRDefault="009B611B" w:rsidP="00AF6F7B">
      <w:pPr>
        <w:spacing w:line="360" w:lineRule="auto"/>
        <w:rPr>
          <w:rFonts w:ascii="Cambria" w:hAnsi="Cambria"/>
          <w:bCs/>
          <w:sz w:val="28"/>
          <w:szCs w:val="32"/>
        </w:rPr>
      </w:pPr>
      <w:r w:rsidRPr="009B611B">
        <w:rPr>
          <w:rFonts w:ascii="Cambria" w:hAnsi="Cambria"/>
          <w:bCs/>
          <w:sz w:val="28"/>
          <w:szCs w:val="32"/>
        </w:rPr>
        <w:t>A flowchart is simply a graphical representation of steps. It shows steps in sequential order and is widely used in presenting the flow of algorithms, workflow or processes. Typically, a flowchart shows the steps as boxes of various kinds, and their order by connecting them with arrows.</w:t>
      </w:r>
    </w:p>
    <w:p w14:paraId="7FC98A2B" w14:textId="71C68B21" w:rsidR="009B611B" w:rsidRDefault="009B611B" w:rsidP="00AF6F7B">
      <w:pPr>
        <w:spacing w:line="360" w:lineRule="auto"/>
        <w:rPr>
          <w:rFonts w:ascii="Cambria" w:hAnsi="Cambria"/>
          <w:bCs/>
          <w:sz w:val="28"/>
          <w:szCs w:val="32"/>
        </w:rPr>
      </w:pPr>
    </w:p>
    <w:p w14:paraId="4A56F7AE" w14:textId="7749561A" w:rsidR="001C154D" w:rsidRDefault="009B611B" w:rsidP="001C154D">
      <w:pPr>
        <w:spacing w:line="360" w:lineRule="auto"/>
        <w:ind w:left="2880" w:firstLine="720"/>
        <w:rPr>
          <w:rFonts w:ascii="Cambria" w:hAnsi="Cambria"/>
          <w:b/>
          <w:sz w:val="20"/>
        </w:rPr>
      </w:pPr>
      <w:r>
        <w:rPr>
          <w:rFonts w:ascii="Cambria" w:hAnsi="Cambria"/>
          <w:bCs/>
          <w:sz w:val="28"/>
          <w:szCs w:val="32"/>
        </w:rPr>
        <w:br/>
      </w:r>
      <w:r>
        <w:rPr>
          <w:rFonts w:ascii="Cambria" w:hAnsi="Cambria"/>
          <w:bCs/>
          <w:sz w:val="28"/>
          <w:szCs w:val="32"/>
        </w:rPr>
        <w:br/>
      </w:r>
      <w:r>
        <w:rPr>
          <w:rFonts w:ascii="Cambria" w:hAnsi="Cambria"/>
          <w:bCs/>
          <w:sz w:val="28"/>
          <w:szCs w:val="32"/>
        </w:rPr>
        <w:br/>
      </w:r>
      <w:r w:rsidR="00F2254E">
        <w:rPr>
          <w:rFonts w:ascii="Cambria" w:hAnsi="Cambria"/>
          <w:b/>
          <w:sz w:val="20"/>
        </w:rPr>
        <w:lastRenderedPageBreak/>
        <w:t xml:space="preserve">              </w:t>
      </w:r>
      <w:r w:rsidR="001C154D">
        <w:rPr>
          <w:rFonts w:ascii="Cambria" w:hAnsi="Cambria"/>
          <w:b/>
          <w:sz w:val="20"/>
        </w:rPr>
        <w:t>WINE QUALITY PREDICTION</w:t>
      </w:r>
    </w:p>
    <w:p w14:paraId="68D46666" w14:textId="1A125743" w:rsidR="009B611B" w:rsidRDefault="009B611B" w:rsidP="00AF6F7B">
      <w:pPr>
        <w:spacing w:line="360" w:lineRule="auto"/>
        <w:rPr>
          <w:rFonts w:ascii="Cambria" w:hAnsi="Cambria"/>
          <w:bCs/>
          <w:sz w:val="28"/>
          <w:szCs w:val="32"/>
        </w:rPr>
      </w:pPr>
    </w:p>
    <w:p w14:paraId="39BC1151" w14:textId="35299E35" w:rsidR="001C154D" w:rsidRDefault="001C154D" w:rsidP="00AF6F7B">
      <w:pPr>
        <w:spacing w:line="360" w:lineRule="auto"/>
        <w:rPr>
          <w:rFonts w:ascii="Cambria" w:hAnsi="Cambria"/>
          <w:b/>
          <w:sz w:val="32"/>
          <w:szCs w:val="36"/>
        </w:rPr>
      </w:pPr>
      <w:r w:rsidRPr="00173237">
        <w:rPr>
          <w:rFonts w:ascii="Cambria" w:hAnsi="Cambria"/>
          <w:b/>
          <w:sz w:val="32"/>
          <w:szCs w:val="36"/>
        </w:rPr>
        <w:t>4.SYSTEM IMPLEMENTATION</w:t>
      </w:r>
    </w:p>
    <w:p w14:paraId="3EF57CE9" w14:textId="05464858" w:rsidR="00173237" w:rsidRDefault="00F2254E" w:rsidP="00AF6F7B">
      <w:pPr>
        <w:spacing w:line="360" w:lineRule="auto"/>
        <w:rPr>
          <w:rFonts w:ascii="Cambria" w:hAnsi="Cambria"/>
          <w:bCs/>
          <w:sz w:val="28"/>
          <w:szCs w:val="32"/>
        </w:rPr>
      </w:pPr>
      <w:r>
        <w:rPr>
          <w:rFonts w:ascii="Cambria" w:hAnsi="Cambria"/>
          <w:b/>
          <w:sz w:val="32"/>
          <w:szCs w:val="36"/>
        </w:rPr>
        <w:br/>
        <w:t xml:space="preserve">              </w:t>
      </w:r>
      <w:r w:rsidR="00173237">
        <w:rPr>
          <w:rFonts w:ascii="Cambria" w:hAnsi="Cambria"/>
          <w:b/>
          <w:sz w:val="32"/>
          <w:szCs w:val="36"/>
        </w:rPr>
        <w:t xml:space="preserve"> </w:t>
      </w:r>
      <w:r w:rsidR="00173237" w:rsidRPr="00173237">
        <w:rPr>
          <w:rFonts w:ascii="Cambria" w:hAnsi="Cambria"/>
          <w:bCs/>
          <w:sz w:val="28"/>
          <w:szCs w:val="32"/>
        </w:rPr>
        <w:t>The implementation stage of any project is a true display of the defining moments that make a project a success or a failure. The implementation stage is defined as the system or system modifications being installed and made operational in a production environment. The phase is initiated after the system has been tested and accepted by the user. This phase continues until the system is operating in production in accordance with the defined user requirements.</w:t>
      </w:r>
    </w:p>
    <w:p w14:paraId="18173B99" w14:textId="4E562B55" w:rsidR="00173237" w:rsidRDefault="00173237" w:rsidP="00AF6F7B">
      <w:pPr>
        <w:spacing w:line="360" w:lineRule="auto"/>
        <w:rPr>
          <w:rFonts w:ascii="Cambria" w:hAnsi="Cambria"/>
          <w:bCs/>
          <w:sz w:val="28"/>
          <w:szCs w:val="32"/>
        </w:rPr>
      </w:pPr>
    </w:p>
    <w:p w14:paraId="5AC9320C" w14:textId="5D8783C3" w:rsidR="00173237" w:rsidRDefault="00173237" w:rsidP="00AF6F7B">
      <w:pPr>
        <w:spacing w:line="360" w:lineRule="auto"/>
        <w:rPr>
          <w:rFonts w:ascii="Cambria" w:hAnsi="Cambria"/>
          <w:b/>
          <w:sz w:val="28"/>
          <w:szCs w:val="32"/>
        </w:rPr>
      </w:pPr>
      <w:r w:rsidRPr="00173237">
        <w:rPr>
          <w:rFonts w:ascii="Cambria" w:hAnsi="Cambria"/>
          <w:b/>
          <w:sz w:val="28"/>
          <w:szCs w:val="32"/>
        </w:rPr>
        <w:t>4.1 DATASET</w:t>
      </w:r>
    </w:p>
    <w:p w14:paraId="32D6A93B" w14:textId="70270AA8" w:rsidR="00173237" w:rsidRDefault="00173237" w:rsidP="00AF6F7B">
      <w:pPr>
        <w:spacing w:line="360" w:lineRule="auto"/>
        <w:rPr>
          <w:rFonts w:ascii="Cambria" w:hAnsi="Cambria"/>
          <w:b/>
          <w:sz w:val="28"/>
          <w:szCs w:val="32"/>
        </w:rPr>
      </w:pPr>
    </w:p>
    <w:p w14:paraId="49B5075C" w14:textId="7452055F" w:rsidR="00173237" w:rsidRDefault="00173237" w:rsidP="00173237">
      <w:pPr>
        <w:spacing w:line="360" w:lineRule="auto"/>
        <w:rPr>
          <w:rFonts w:ascii="Cambria" w:hAnsi="Cambria"/>
          <w:bCs/>
          <w:sz w:val="28"/>
          <w:szCs w:val="32"/>
        </w:rPr>
      </w:pPr>
      <w:r>
        <w:rPr>
          <w:rFonts w:ascii="Cambria" w:hAnsi="Cambria"/>
          <w:b/>
          <w:sz w:val="28"/>
          <w:szCs w:val="32"/>
        </w:rPr>
        <w:t xml:space="preserve">         </w:t>
      </w:r>
      <w:r w:rsidRPr="00173237">
        <w:rPr>
          <w:rFonts w:ascii="Cambria" w:hAnsi="Cambria"/>
          <w:bCs/>
          <w:sz w:val="28"/>
          <w:szCs w:val="32"/>
        </w:rPr>
        <w:t xml:space="preserve">The data for our study was accessed from Kaggle Machine Learning Repository. The data set includes figures on </w:t>
      </w:r>
      <w:r>
        <w:rPr>
          <w:rFonts w:ascii="Cambria" w:hAnsi="Cambria"/>
          <w:bCs/>
          <w:sz w:val="28"/>
          <w:szCs w:val="32"/>
        </w:rPr>
        <w:t>6496</w:t>
      </w:r>
      <w:r w:rsidRPr="00173237">
        <w:rPr>
          <w:rFonts w:ascii="Cambria" w:hAnsi="Cambria"/>
          <w:bCs/>
          <w:sz w:val="28"/>
          <w:szCs w:val="32"/>
        </w:rPr>
        <w:t xml:space="preserve"> different records and </w:t>
      </w:r>
      <w:proofErr w:type="gramStart"/>
      <w:r>
        <w:rPr>
          <w:rFonts w:ascii="Cambria" w:hAnsi="Cambria"/>
          <w:bCs/>
          <w:sz w:val="28"/>
          <w:szCs w:val="32"/>
        </w:rPr>
        <w:t xml:space="preserve">12 </w:t>
      </w:r>
      <w:r w:rsidRPr="00173237">
        <w:rPr>
          <w:rFonts w:ascii="Cambria" w:hAnsi="Cambria"/>
          <w:bCs/>
          <w:sz w:val="28"/>
          <w:szCs w:val="32"/>
        </w:rPr>
        <w:t xml:space="preserve"> attributes</w:t>
      </w:r>
      <w:proofErr w:type="gramEnd"/>
      <w:r w:rsidRPr="00173237">
        <w:rPr>
          <w:rFonts w:ascii="Cambria" w:hAnsi="Cambria"/>
          <w:bCs/>
          <w:sz w:val="28"/>
          <w:szCs w:val="32"/>
        </w:rPr>
        <w:t>. In this dataset,</w:t>
      </w:r>
      <w:r>
        <w:rPr>
          <w:rFonts w:ascii="Cambria" w:hAnsi="Cambria"/>
          <w:bCs/>
          <w:sz w:val="28"/>
          <w:szCs w:val="32"/>
        </w:rPr>
        <w:t xml:space="preserve"> </w:t>
      </w:r>
      <w:r w:rsidRPr="00173237">
        <w:rPr>
          <w:rFonts w:ascii="Cambria" w:hAnsi="Cambria"/>
          <w:bCs/>
          <w:sz w:val="28"/>
          <w:szCs w:val="32"/>
        </w:rPr>
        <w:t xml:space="preserve">the target variable is </w:t>
      </w:r>
      <w:r>
        <w:rPr>
          <w:rFonts w:ascii="Cambria" w:hAnsi="Cambria"/>
          <w:bCs/>
          <w:sz w:val="28"/>
          <w:szCs w:val="32"/>
        </w:rPr>
        <w:t>quality</w:t>
      </w:r>
      <w:r w:rsidRPr="00173237">
        <w:rPr>
          <w:rFonts w:ascii="Cambria" w:hAnsi="Cambria"/>
          <w:bCs/>
          <w:sz w:val="28"/>
          <w:szCs w:val="32"/>
        </w:rPr>
        <w:t>.</w:t>
      </w:r>
    </w:p>
    <w:p w14:paraId="09A51091" w14:textId="708C0445" w:rsidR="00F2254E" w:rsidRDefault="00F2254E" w:rsidP="00173237">
      <w:pPr>
        <w:spacing w:line="360" w:lineRule="auto"/>
        <w:rPr>
          <w:rFonts w:ascii="Cambria" w:hAnsi="Cambria"/>
          <w:bCs/>
          <w:sz w:val="28"/>
          <w:szCs w:val="32"/>
        </w:rPr>
      </w:pPr>
      <w:r>
        <w:rPr>
          <w:rFonts w:ascii="Cambria" w:hAnsi="Cambria"/>
          <w:bCs/>
          <w:noProof/>
          <w:sz w:val="28"/>
          <w:szCs w:val="32"/>
        </w:rPr>
        <w:drawing>
          <wp:inline distT="0" distB="0" distL="0" distR="0" wp14:anchorId="468CC9C5" wp14:editId="60EA81DA">
            <wp:extent cx="6565900" cy="3693160"/>
            <wp:effectExtent l="0" t="0" r="635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
                      <a:extLst>
                        <a:ext uri="{28A0092B-C50C-407E-A947-70E740481C1C}">
                          <a14:useLocalDpi xmlns:a14="http://schemas.microsoft.com/office/drawing/2010/main" val="0"/>
                        </a:ext>
                      </a:extLst>
                    </a:blip>
                    <a:stretch>
                      <a:fillRect/>
                    </a:stretch>
                  </pic:blipFill>
                  <pic:spPr>
                    <a:xfrm>
                      <a:off x="0" y="0"/>
                      <a:ext cx="6565900" cy="3693160"/>
                    </a:xfrm>
                    <a:prstGeom prst="rect">
                      <a:avLst/>
                    </a:prstGeom>
                  </pic:spPr>
                </pic:pic>
              </a:graphicData>
            </a:graphic>
          </wp:inline>
        </w:drawing>
      </w:r>
    </w:p>
    <w:p w14:paraId="7B5274EF" w14:textId="77777777" w:rsidR="00F2254E" w:rsidRDefault="00F2254E" w:rsidP="00173237">
      <w:pPr>
        <w:spacing w:line="360" w:lineRule="auto"/>
        <w:rPr>
          <w:rFonts w:ascii="Cambria" w:hAnsi="Cambria"/>
          <w:b/>
          <w:sz w:val="20"/>
        </w:rPr>
      </w:pPr>
    </w:p>
    <w:p w14:paraId="7E81441C" w14:textId="255CECCA" w:rsidR="00F2254E" w:rsidRDefault="00F2254E" w:rsidP="00F2254E">
      <w:pPr>
        <w:spacing w:line="360" w:lineRule="auto"/>
        <w:ind w:left="2880" w:firstLine="720"/>
        <w:rPr>
          <w:rFonts w:ascii="Cambria" w:hAnsi="Cambria"/>
          <w:b/>
          <w:sz w:val="20"/>
        </w:rPr>
      </w:pPr>
      <w:r>
        <w:rPr>
          <w:rFonts w:ascii="Cambria" w:hAnsi="Cambria"/>
          <w:b/>
          <w:sz w:val="20"/>
        </w:rPr>
        <w:lastRenderedPageBreak/>
        <w:t>WINE QUALITY PREDICTION</w:t>
      </w:r>
    </w:p>
    <w:p w14:paraId="2FEFF1B3" w14:textId="6FA25729" w:rsidR="00F2254E" w:rsidRDefault="00F2254E" w:rsidP="00F2254E">
      <w:pPr>
        <w:spacing w:line="360" w:lineRule="auto"/>
        <w:rPr>
          <w:rFonts w:ascii="Cambria" w:hAnsi="Cambria"/>
          <w:b/>
          <w:sz w:val="20"/>
        </w:rPr>
      </w:pPr>
      <w:r>
        <w:rPr>
          <w:rFonts w:ascii="Cambria" w:hAnsi="Cambria"/>
          <w:b/>
          <w:sz w:val="20"/>
        </w:rPr>
        <w:t xml:space="preserve"> </w:t>
      </w:r>
    </w:p>
    <w:p w14:paraId="41F6A93E" w14:textId="56E6C045" w:rsidR="00F2254E" w:rsidRDefault="00F2254E" w:rsidP="00F2254E">
      <w:pPr>
        <w:spacing w:line="360" w:lineRule="auto"/>
        <w:rPr>
          <w:rFonts w:ascii="Cambria" w:hAnsi="Cambria"/>
          <w:b/>
          <w:sz w:val="28"/>
          <w:szCs w:val="32"/>
        </w:rPr>
      </w:pPr>
      <w:r w:rsidRPr="00F2254E">
        <w:rPr>
          <w:rFonts w:ascii="Cambria" w:hAnsi="Cambria"/>
          <w:b/>
          <w:sz w:val="28"/>
          <w:szCs w:val="32"/>
        </w:rPr>
        <w:t>4.2 DATA PREPROCESSING</w:t>
      </w:r>
    </w:p>
    <w:p w14:paraId="6D6AEC8F" w14:textId="3A020D74" w:rsidR="00F2254E" w:rsidRDefault="00F2254E" w:rsidP="00F2254E">
      <w:pPr>
        <w:spacing w:line="360" w:lineRule="auto"/>
        <w:rPr>
          <w:rFonts w:ascii="Cambria" w:hAnsi="Cambria"/>
          <w:b/>
          <w:sz w:val="28"/>
          <w:szCs w:val="32"/>
        </w:rPr>
      </w:pPr>
    </w:p>
    <w:p w14:paraId="7BCAFD5E" w14:textId="104F19DD" w:rsidR="00F2254E" w:rsidRDefault="00F2254E" w:rsidP="00F2254E">
      <w:pPr>
        <w:spacing w:line="360" w:lineRule="auto"/>
        <w:rPr>
          <w:bCs/>
          <w:sz w:val="28"/>
          <w:szCs w:val="32"/>
        </w:rPr>
      </w:pPr>
      <w:r>
        <w:rPr>
          <w:rFonts w:ascii="Cambria" w:hAnsi="Cambria"/>
          <w:b/>
          <w:sz w:val="28"/>
          <w:szCs w:val="32"/>
        </w:rPr>
        <w:t xml:space="preserve">                </w:t>
      </w:r>
      <w:r w:rsidR="00A630C2" w:rsidRPr="00A630C2">
        <w:rPr>
          <w:bCs/>
          <w:sz w:val="28"/>
          <w:szCs w:val="32"/>
        </w:rPr>
        <w:t xml:space="preserve">Before processing the Adult Dataset, cleaning the data with certain </w:t>
      </w:r>
      <w:proofErr w:type="spellStart"/>
      <w:r w:rsidR="00A630C2" w:rsidRPr="00A630C2">
        <w:rPr>
          <w:bCs/>
          <w:sz w:val="28"/>
          <w:szCs w:val="32"/>
        </w:rPr>
        <w:t>pre processing</w:t>
      </w:r>
      <w:proofErr w:type="spellEnd"/>
      <w:r w:rsidR="00A630C2" w:rsidRPr="00A630C2">
        <w:rPr>
          <w:bCs/>
          <w:sz w:val="28"/>
          <w:szCs w:val="32"/>
        </w:rPr>
        <w:t xml:space="preserve"> techniques becomes a necessity. This includes: 1) Handling Missing Values: The dataset contains certain set of missing values which has been dealt by </w:t>
      </w:r>
      <w:r w:rsidR="00A630C2" w:rsidRPr="00A630C2">
        <w:rPr>
          <w:bCs/>
          <w:sz w:val="28"/>
          <w:szCs w:val="32"/>
        </w:rPr>
        <w:t>replacing it with the mean of all values</w:t>
      </w:r>
      <w:r w:rsidR="00A630C2" w:rsidRPr="00A630C2">
        <w:rPr>
          <w:bCs/>
          <w:sz w:val="28"/>
          <w:szCs w:val="32"/>
        </w:rPr>
        <w:t>.</w:t>
      </w:r>
    </w:p>
    <w:p w14:paraId="77DB45A6" w14:textId="77777777" w:rsidR="00A630C2" w:rsidRDefault="00A630C2" w:rsidP="00F2254E">
      <w:pPr>
        <w:spacing w:line="360" w:lineRule="auto"/>
        <w:rPr>
          <w:b/>
          <w:sz w:val="28"/>
          <w:szCs w:val="32"/>
        </w:rPr>
      </w:pPr>
    </w:p>
    <w:p w14:paraId="459FE56A" w14:textId="78487433" w:rsidR="00A630C2" w:rsidRDefault="00A630C2" w:rsidP="00F2254E">
      <w:pPr>
        <w:spacing w:line="360" w:lineRule="auto"/>
        <w:rPr>
          <w:b/>
          <w:sz w:val="24"/>
          <w:szCs w:val="28"/>
        </w:rPr>
      </w:pPr>
      <w:r w:rsidRPr="00A630C2">
        <w:rPr>
          <w:b/>
          <w:sz w:val="24"/>
          <w:szCs w:val="28"/>
        </w:rPr>
        <w:t>IMPORTING LIBRARIES</w:t>
      </w:r>
    </w:p>
    <w:p w14:paraId="0E9ECB6E" w14:textId="7497AFED" w:rsidR="00A630C2" w:rsidRDefault="00A630C2" w:rsidP="00F2254E">
      <w:pPr>
        <w:spacing w:line="360" w:lineRule="auto"/>
        <w:rPr>
          <w:b/>
          <w:sz w:val="24"/>
          <w:szCs w:val="28"/>
        </w:rPr>
      </w:pPr>
    </w:p>
    <w:p w14:paraId="7A450923" w14:textId="457C6F3D" w:rsidR="00A630C2" w:rsidRDefault="00A630C2" w:rsidP="00F2254E">
      <w:pPr>
        <w:spacing w:line="360" w:lineRule="auto"/>
        <w:rPr>
          <w:b/>
          <w:sz w:val="24"/>
          <w:szCs w:val="28"/>
        </w:rPr>
      </w:pPr>
    </w:p>
    <w:p w14:paraId="51C443D0" w14:textId="77777777" w:rsidR="00A630C2" w:rsidRDefault="00A630C2" w:rsidP="00F2254E">
      <w:pPr>
        <w:spacing w:line="360" w:lineRule="auto"/>
        <w:rPr>
          <w:b/>
          <w:sz w:val="24"/>
          <w:szCs w:val="28"/>
        </w:rPr>
      </w:pPr>
    </w:p>
    <w:p w14:paraId="7720FAA1" w14:textId="6189C5AB" w:rsidR="00A630C2" w:rsidRPr="00A630C2" w:rsidRDefault="00A630C2" w:rsidP="00F2254E">
      <w:pPr>
        <w:spacing w:line="360" w:lineRule="auto"/>
        <w:rPr>
          <w:b/>
          <w:sz w:val="24"/>
          <w:szCs w:val="28"/>
        </w:rPr>
      </w:pPr>
      <w:r>
        <w:rPr>
          <w:b/>
          <w:noProof/>
          <w:sz w:val="24"/>
          <w:szCs w:val="28"/>
        </w:rPr>
        <w:drawing>
          <wp:inline distT="0" distB="0" distL="0" distR="0" wp14:anchorId="7D7111C6" wp14:editId="383D13F3">
            <wp:extent cx="6565900" cy="11334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1">
                      <a:extLst>
                        <a:ext uri="{28A0092B-C50C-407E-A947-70E740481C1C}">
                          <a14:useLocalDpi xmlns:a14="http://schemas.microsoft.com/office/drawing/2010/main" val="0"/>
                        </a:ext>
                      </a:extLst>
                    </a:blip>
                    <a:stretch>
                      <a:fillRect/>
                    </a:stretch>
                  </pic:blipFill>
                  <pic:spPr>
                    <a:xfrm>
                      <a:off x="0" y="0"/>
                      <a:ext cx="6565900" cy="1133475"/>
                    </a:xfrm>
                    <a:prstGeom prst="rect">
                      <a:avLst/>
                    </a:prstGeom>
                  </pic:spPr>
                </pic:pic>
              </a:graphicData>
            </a:graphic>
          </wp:inline>
        </w:drawing>
      </w:r>
    </w:p>
    <w:p w14:paraId="7F51C8EA" w14:textId="77777777" w:rsidR="00A630C2" w:rsidRDefault="00A630C2" w:rsidP="00F2254E">
      <w:pPr>
        <w:spacing w:line="360" w:lineRule="auto"/>
        <w:rPr>
          <w:b/>
          <w:sz w:val="28"/>
          <w:szCs w:val="32"/>
        </w:rPr>
      </w:pPr>
    </w:p>
    <w:p w14:paraId="2ECC7455" w14:textId="77777777" w:rsidR="00A630C2" w:rsidRDefault="00A630C2" w:rsidP="00F2254E">
      <w:pPr>
        <w:spacing w:line="360" w:lineRule="auto"/>
        <w:rPr>
          <w:b/>
          <w:sz w:val="28"/>
          <w:szCs w:val="32"/>
        </w:rPr>
      </w:pPr>
    </w:p>
    <w:p w14:paraId="0E99016C" w14:textId="716A556E" w:rsidR="00A630C2" w:rsidRDefault="00A630C2" w:rsidP="00F2254E">
      <w:pPr>
        <w:spacing w:line="360" w:lineRule="auto"/>
        <w:rPr>
          <w:b/>
          <w:sz w:val="28"/>
          <w:szCs w:val="32"/>
        </w:rPr>
      </w:pPr>
      <w:r>
        <w:rPr>
          <w:b/>
          <w:sz w:val="28"/>
          <w:szCs w:val="32"/>
        </w:rPr>
        <w:t>IMPORTING DATASET</w:t>
      </w:r>
    </w:p>
    <w:p w14:paraId="175C591F" w14:textId="4CD3ACFD" w:rsidR="00A630C2" w:rsidRDefault="00A630C2" w:rsidP="00F2254E">
      <w:pPr>
        <w:spacing w:line="360" w:lineRule="auto"/>
        <w:rPr>
          <w:b/>
          <w:sz w:val="28"/>
          <w:szCs w:val="32"/>
        </w:rPr>
      </w:pPr>
    </w:p>
    <w:p w14:paraId="6FA03E9F" w14:textId="77777777" w:rsidR="00A630C2" w:rsidRDefault="00A630C2" w:rsidP="00F2254E">
      <w:pPr>
        <w:spacing w:line="360" w:lineRule="auto"/>
        <w:rPr>
          <w:b/>
          <w:sz w:val="28"/>
          <w:szCs w:val="32"/>
        </w:rPr>
      </w:pPr>
    </w:p>
    <w:p w14:paraId="05970CF5" w14:textId="2E34A37E" w:rsidR="00A630C2" w:rsidRDefault="00A630C2" w:rsidP="00F2254E">
      <w:pPr>
        <w:spacing w:line="360" w:lineRule="auto"/>
        <w:rPr>
          <w:b/>
          <w:sz w:val="28"/>
          <w:szCs w:val="32"/>
        </w:rPr>
      </w:pPr>
      <w:r>
        <w:rPr>
          <w:b/>
          <w:noProof/>
          <w:sz w:val="28"/>
          <w:szCs w:val="32"/>
        </w:rPr>
        <w:drawing>
          <wp:inline distT="0" distB="0" distL="0" distR="0" wp14:anchorId="3470F144" wp14:editId="44FB471A">
            <wp:extent cx="6565900" cy="1651635"/>
            <wp:effectExtent l="0" t="0" r="635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2">
                      <a:extLst>
                        <a:ext uri="{28A0092B-C50C-407E-A947-70E740481C1C}">
                          <a14:useLocalDpi xmlns:a14="http://schemas.microsoft.com/office/drawing/2010/main" val="0"/>
                        </a:ext>
                      </a:extLst>
                    </a:blip>
                    <a:stretch>
                      <a:fillRect/>
                    </a:stretch>
                  </pic:blipFill>
                  <pic:spPr>
                    <a:xfrm>
                      <a:off x="0" y="0"/>
                      <a:ext cx="6565900" cy="1651635"/>
                    </a:xfrm>
                    <a:prstGeom prst="rect">
                      <a:avLst/>
                    </a:prstGeom>
                  </pic:spPr>
                </pic:pic>
              </a:graphicData>
            </a:graphic>
          </wp:inline>
        </w:drawing>
      </w:r>
    </w:p>
    <w:p w14:paraId="7350CBF4" w14:textId="77777777" w:rsidR="00A630C2" w:rsidRDefault="00A630C2" w:rsidP="00A630C2">
      <w:pPr>
        <w:spacing w:line="360" w:lineRule="auto"/>
        <w:ind w:left="2880" w:firstLine="720"/>
        <w:rPr>
          <w:rFonts w:ascii="Cambria" w:hAnsi="Cambria"/>
          <w:b/>
          <w:sz w:val="20"/>
        </w:rPr>
      </w:pPr>
      <w:r>
        <w:rPr>
          <w:b/>
          <w:sz w:val="28"/>
          <w:szCs w:val="32"/>
        </w:rPr>
        <w:br/>
      </w:r>
      <w:r>
        <w:rPr>
          <w:b/>
          <w:sz w:val="28"/>
          <w:szCs w:val="32"/>
        </w:rPr>
        <w:br/>
      </w:r>
    </w:p>
    <w:p w14:paraId="7EDDA095" w14:textId="4EBAE786" w:rsidR="00A630C2" w:rsidRDefault="00A630C2" w:rsidP="00A630C2">
      <w:pPr>
        <w:spacing w:line="360" w:lineRule="auto"/>
        <w:ind w:left="2880" w:firstLine="720"/>
        <w:rPr>
          <w:rFonts w:ascii="Cambria" w:hAnsi="Cambria"/>
          <w:b/>
          <w:sz w:val="20"/>
        </w:rPr>
      </w:pPr>
      <w:r>
        <w:rPr>
          <w:rFonts w:ascii="Cambria" w:hAnsi="Cambria"/>
          <w:b/>
          <w:sz w:val="20"/>
        </w:rPr>
        <w:lastRenderedPageBreak/>
        <w:t>WINE QUALITY PREDICTION</w:t>
      </w:r>
    </w:p>
    <w:p w14:paraId="1017EBB0" w14:textId="77777777" w:rsidR="00A630C2" w:rsidRDefault="00A630C2" w:rsidP="00F2254E">
      <w:pPr>
        <w:spacing w:line="360" w:lineRule="auto"/>
        <w:rPr>
          <w:b/>
          <w:sz w:val="28"/>
          <w:szCs w:val="32"/>
        </w:rPr>
      </w:pPr>
    </w:p>
    <w:p w14:paraId="6BCB7B5C" w14:textId="04A7B237" w:rsidR="00A630C2" w:rsidRDefault="00A630C2" w:rsidP="00F2254E">
      <w:pPr>
        <w:spacing w:line="360" w:lineRule="auto"/>
        <w:rPr>
          <w:b/>
          <w:sz w:val="28"/>
          <w:szCs w:val="32"/>
        </w:rPr>
      </w:pPr>
      <w:r>
        <w:rPr>
          <w:b/>
          <w:sz w:val="28"/>
          <w:szCs w:val="32"/>
        </w:rPr>
        <w:t>HANDLING MISSING VALUES</w:t>
      </w:r>
    </w:p>
    <w:p w14:paraId="306C995C" w14:textId="51442CCC" w:rsidR="00A630C2" w:rsidRDefault="00A630C2" w:rsidP="00F2254E">
      <w:pPr>
        <w:spacing w:line="360" w:lineRule="auto"/>
        <w:rPr>
          <w:b/>
          <w:sz w:val="28"/>
          <w:szCs w:val="32"/>
        </w:rPr>
      </w:pPr>
    </w:p>
    <w:p w14:paraId="3F7767CD" w14:textId="4313BDE3" w:rsidR="00A630C2" w:rsidRDefault="00A630C2" w:rsidP="00F2254E">
      <w:pPr>
        <w:spacing w:line="360" w:lineRule="auto"/>
        <w:rPr>
          <w:b/>
          <w:sz w:val="28"/>
          <w:szCs w:val="32"/>
        </w:rPr>
      </w:pPr>
      <w:r>
        <w:rPr>
          <w:b/>
          <w:noProof/>
          <w:sz w:val="28"/>
          <w:szCs w:val="32"/>
        </w:rPr>
        <w:drawing>
          <wp:inline distT="0" distB="0" distL="0" distR="0" wp14:anchorId="67687AF0" wp14:editId="4EFF82EF">
            <wp:extent cx="6530340" cy="2532185"/>
            <wp:effectExtent l="0" t="0" r="381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3">
                      <a:extLst>
                        <a:ext uri="{28A0092B-C50C-407E-A947-70E740481C1C}">
                          <a14:useLocalDpi xmlns:a14="http://schemas.microsoft.com/office/drawing/2010/main" val="0"/>
                        </a:ext>
                      </a:extLst>
                    </a:blip>
                    <a:stretch>
                      <a:fillRect/>
                    </a:stretch>
                  </pic:blipFill>
                  <pic:spPr>
                    <a:xfrm>
                      <a:off x="0" y="0"/>
                      <a:ext cx="6548548" cy="2539245"/>
                    </a:xfrm>
                    <a:prstGeom prst="rect">
                      <a:avLst/>
                    </a:prstGeom>
                  </pic:spPr>
                </pic:pic>
              </a:graphicData>
            </a:graphic>
          </wp:inline>
        </w:drawing>
      </w:r>
    </w:p>
    <w:p w14:paraId="67A8E42F" w14:textId="5546C820" w:rsidR="00A630C2" w:rsidRDefault="00A630C2" w:rsidP="00F2254E">
      <w:pPr>
        <w:spacing w:line="360" w:lineRule="auto"/>
        <w:rPr>
          <w:b/>
          <w:sz w:val="28"/>
          <w:szCs w:val="32"/>
        </w:rPr>
      </w:pPr>
    </w:p>
    <w:p w14:paraId="7BFDD94F" w14:textId="77777777" w:rsidR="00D11D10" w:rsidRDefault="00D11D10" w:rsidP="00F2254E">
      <w:pPr>
        <w:spacing w:line="360" w:lineRule="auto"/>
        <w:rPr>
          <w:b/>
          <w:sz w:val="28"/>
          <w:szCs w:val="32"/>
        </w:rPr>
      </w:pPr>
    </w:p>
    <w:p w14:paraId="4F0A3CD1" w14:textId="77777777" w:rsidR="00D11D10" w:rsidRDefault="00D11D10" w:rsidP="00F2254E">
      <w:pPr>
        <w:spacing w:line="360" w:lineRule="auto"/>
        <w:rPr>
          <w:b/>
          <w:sz w:val="28"/>
          <w:szCs w:val="32"/>
        </w:rPr>
      </w:pPr>
    </w:p>
    <w:p w14:paraId="17784BE5" w14:textId="5486B63E" w:rsidR="00A630C2" w:rsidRDefault="00A630C2" w:rsidP="00F2254E">
      <w:pPr>
        <w:spacing w:line="360" w:lineRule="auto"/>
        <w:rPr>
          <w:b/>
          <w:sz w:val="28"/>
          <w:szCs w:val="32"/>
        </w:rPr>
      </w:pPr>
      <w:r>
        <w:rPr>
          <w:b/>
          <w:sz w:val="28"/>
          <w:szCs w:val="32"/>
        </w:rPr>
        <w:t xml:space="preserve">WHITE AND RED WINE </w:t>
      </w:r>
      <w:r w:rsidR="00D11D10">
        <w:rPr>
          <w:b/>
          <w:sz w:val="28"/>
          <w:szCs w:val="32"/>
        </w:rPr>
        <w:t xml:space="preserve">RECORDS </w:t>
      </w:r>
      <w:r>
        <w:rPr>
          <w:b/>
          <w:sz w:val="28"/>
          <w:szCs w:val="32"/>
        </w:rPr>
        <w:t>COUNT</w:t>
      </w:r>
    </w:p>
    <w:p w14:paraId="4A6647EF" w14:textId="50E2888B" w:rsidR="00D11D10" w:rsidRDefault="00D11D10" w:rsidP="00F2254E">
      <w:pPr>
        <w:spacing w:line="360" w:lineRule="auto"/>
        <w:rPr>
          <w:b/>
          <w:sz w:val="28"/>
          <w:szCs w:val="32"/>
        </w:rPr>
      </w:pPr>
    </w:p>
    <w:p w14:paraId="1D9D2BD8" w14:textId="08C34B05" w:rsidR="00D11D10" w:rsidRDefault="00D11D10" w:rsidP="00F2254E">
      <w:pPr>
        <w:spacing w:line="360" w:lineRule="auto"/>
        <w:rPr>
          <w:b/>
          <w:sz w:val="28"/>
          <w:szCs w:val="32"/>
        </w:rPr>
      </w:pPr>
      <w:r>
        <w:rPr>
          <w:b/>
          <w:noProof/>
          <w:sz w:val="28"/>
          <w:szCs w:val="32"/>
        </w:rPr>
        <w:drawing>
          <wp:inline distT="0" distB="0" distL="0" distR="0" wp14:anchorId="4721C579" wp14:editId="594D4943">
            <wp:extent cx="6565900" cy="1954530"/>
            <wp:effectExtent l="0" t="0" r="635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4">
                      <a:extLst>
                        <a:ext uri="{28A0092B-C50C-407E-A947-70E740481C1C}">
                          <a14:useLocalDpi xmlns:a14="http://schemas.microsoft.com/office/drawing/2010/main" val="0"/>
                        </a:ext>
                      </a:extLst>
                    </a:blip>
                    <a:stretch>
                      <a:fillRect/>
                    </a:stretch>
                  </pic:blipFill>
                  <pic:spPr>
                    <a:xfrm>
                      <a:off x="0" y="0"/>
                      <a:ext cx="6565900" cy="1954530"/>
                    </a:xfrm>
                    <a:prstGeom prst="rect">
                      <a:avLst/>
                    </a:prstGeom>
                  </pic:spPr>
                </pic:pic>
              </a:graphicData>
            </a:graphic>
          </wp:inline>
        </w:drawing>
      </w:r>
    </w:p>
    <w:p w14:paraId="4FE1B859" w14:textId="77777777" w:rsidR="00A630C2" w:rsidRDefault="00A630C2" w:rsidP="00F2254E">
      <w:pPr>
        <w:spacing w:line="360" w:lineRule="auto"/>
        <w:rPr>
          <w:b/>
          <w:sz w:val="28"/>
          <w:szCs w:val="32"/>
        </w:rPr>
      </w:pPr>
    </w:p>
    <w:p w14:paraId="26184AFD" w14:textId="10272C1E" w:rsidR="00A630C2" w:rsidRPr="00A630C2" w:rsidRDefault="00A630C2" w:rsidP="00F2254E">
      <w:pPr>
        <w:spacing w:line="360" w:lineRule="auto"/>
        <w:rPr>
          <w:b/>
          <w:sz w:val="20"/>
        </w:rPr>
      </w:pPr>
    </w:p>
    <w:p w14:paraId="24D0C126" w14:textId="56CC0507" w:rsidR="00173237" w:rsidRDefault="00173237" w:rsidP="00173237">
      <w:pPr>
        <w:spacing w:line="360" w:lineRule="auto"/>
        <w:rPr>
          <w:rFonts w:ascii="Cambria" w:hAnsi="Cambria"/>
          <w:bCs/>
          <w:sz w:val="32"/>
          <w:szCs w:val="36"/>
        </w:rPr>
      </w:pPr>
    </w:p>
    <w:p w14:paraId="6BE9B4FB" w14:textId="7FD10069" w:rsidR="00D11D10" w:rsidRDefault="00D11D10" w:rsidP="00173237">
      <w:pPr>
        <w:spacing w:line="360" w:lineRule="auto"/>
        <w:rPr>
          <w:rFonts w:ascii="Cambria" w:hAnsi="Cambria"/>
          <w:bCs/>
          <w:sz w:val="32"/>
          <w:szCs w:val="36"/>
        </w:rPr>
      </w:pPr>
    </w:p>
    <w:p w14:paraId="1009A679" w14:textId="5D4419D7" w:rsidR="00D11D10" w:rsidRDefault="00D11D10" w:rsidP="00173237">
      <w:pPr>
        <w:spacing w:line="360" w:lineRule="auto"/>
        <w:rPr>
          <w:rFonts w:ascii="Cambria" w:hAnsi="Cambria"/>
          <w:bCs/>
          <w:sz w:val="32"/>
          <w:szCs w:val="36"/>
        </w:rPr>
      </w:pPr>
    </w:p>
    <w:p w14:paraId="6C2B3616" w14:textId="77777777" w:rsidR="00D11D10" w:rsidRDefault="00D11D10" w:rsidP="00D11D10">
      <w:pPr>
        <w:spacing w:line="360" w:lineRule="auto"/>
        <w:ind w:left="2880" w:firstLine="720"/>
        <w:rPr>
          <w:rFonts w:ascii="Cambria" w:hAnsi="Cambria"/>
          <w:b/>
          <w:sz w:val="20"/>
        </w:rPr>
      </w:pPr>
      <w:r>
        <w:rPr>
          <w:rFonts w:ascii="Cambria" w:hAnsi="Cambria"/>
          <w:b/>
          <w:sz w:val="20"/>
        </w:rPr>
        <w:lastRenderedPageBreak/>
        <w:t>WINE QUALITY PREDICTION</w:t>
      </w:r>
    </w:p>
    <w:p w14:paraId="26858AD1" w14:textId="50C6D2BE" w:rsidR="00D11D10" w:rsidRDefault="00D11D10" w:rsidP="00173237">
      <w:pPr>
        <w:spacing w:line="360" w:lineRule="auto"/>
        <w:rPr>
          <w:rFonts w:ascii="Cambria" w:hAnsi="Cambria"/>
          <w:bCs/>
          <w:sz w:val="32"/>
          <w:szCs w:val="36"/>
        </w:rPr>
      </w:pPr>
    </w:p>
    <w:p w14:paraId="768F9A76" w14:textId="6FBCE208" w:rsidR="00D11D10" w:rsidRDefault="00D11D10" w:rsidP="00173237">
      <w:pPr>
        <w:spacing w:line="360" w:lineRule="auto"/>
        <w:rPr>
          <w:rFonts w:ascii="Cambria" w:hAnsi="Cambria"/>
          <w:b/>
          <w:sz w:val="32"/>
          <w:szCs w:val="36"/>
        </w:rPr>
      </w:pPr>
      <w:r w:rsidRPr="00D11D10">
        <w:rPr>
          <w:rFonts w:ascii="Cambria" w:hAnsi="Cambria"/>
          <w:b/>
          <w:sz w:val="32"/>
          <w:szCs w:val="36"/>
        </w:rPr>
        <w:t>CORRELATION MATRIX</w:t>
      </w:r>
    </w:p>
    <w:p w14:paraId="3C38398E" w14:textId="5404BEBF" w:rsidR="00D11D10" w:rsidRDefault="00D11D10" w:rsidP="00173237">
      <w:pPr>
        <w:spacing w:line="360" w:lineRule="auto"/>
        <w:rPr>
          <w:rFonts w:ascii="Cambria" w:hAnsi="Cambria"/>
          <w:b/>
          <w:sz w:val="32"/>
          <w:szCs w:val="36"/>
        </w:rPr>
      </w:pPr>
    </w:p>
    <w:p w14:paraId="55168E23" w14:textId="77777777" w:rsidR="00D11D10" w:rsidRDefault="00D11D10" w:rsidP="00173237">
      <w:pPr>
        <w:spacing w:line="360" w:lineRule="auto"/>
        <w:rPr>
          <w:rFonts w:ascii="Cambria" w:hAnsi="Cambria"/>
          <w:b/>
          <w:sz w:val="32"/>
          <w:szCs w:val="36"/>
        </w:rPr>
      </w:pPr>
    </w:p>
    <w:p w14:paraId="6EE338CE" w14:textId="5943796B" w:rsidR="00D11D10" w:rsidRDefault="00D11D10" w:rsidP="00173237">
      <w:pPr>
        <w:spacing w:line="360" w:lineRule="auto"/>
        <w:rPr>
          <w:rFonts w:ascii="Cambria" w:hAnsi="Cambria"/>
          <w:b/>
          <w:noProof/>
          <w:sz w:val="32"/>
          <w:szCs w:val="36"/>
        </w:rPr>
      </w:pPr>
      <w:r>
        <w:rPr>
          <w:rFonts w:ascii="Cambria" w:hAnsi="Cambria"/>
          <w:b/>
          <w:noProof/>
          <w:sz w:val="32"/>
          <w:szCs w:val="36"/>
        </w:rPr>
        <w:drawing>
          <wp:inline distT="0" distB="0" distL="0" distR="0" wp14:anchorId="3CBFAF80" wp14:editId="6B761A6F">
            <wp:extent cx="6565900" cy="1448972"/>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5">
                      <a:extLst>
                        <a:ext uri="{28A0092B-C50C-407E-A947-70E740481C1C}">
                          <a14:useLocalDpi xmlns:a14="http://schemas.microsoft.com/office/drawing/2010/main" val="0"/>
                        </a:ext>
                      </a:extLst>
                    </a:blip>
                    <a:stretch>
                      <a:fillRect/>
                    </a:stretch>
                  </pic:blipFill>
                  <pic:spPr>
                    <a:xfrm>
                      <a:off x="0" y="0"/>
                      <a:ext cx="6586789" cy="1453582"/>
                    </a:xfrm>
                    <a:prstGeom prst="rect">
                      <a:avLst/>
                    </a:prstGeom>
                  </pic:spPr>
                </pic:pic>
              </a:graphicData>
            </a:graphic>
          </wp:inline>
        </w:drawing>
      </w:r>
    </w:p>
    <w:p w14:paraId="7197C213" w14:textId="3978A1D5" w:rsidR="00D11D10" w:rsidRDefault="00D11D10" w:rsidP="00D11D10">
      <w:pPr>
        <w:rPr>
          <w:rFonts w:ascii="Cambria" w:hAnsi="Cambria"/>
          <w:sz w:val="32"/>
          <w:szCs w:val="36"/>
        </w:rPr>
      </w:pPr>
      <w:r>
        <w:rPr>
          <w:rFonts w:ascii="Cambria" w:hAnsi="Cambria"/>
          <w:noProof/>
          <w:sz w:val="32"/>
          <w:szCs w:val="36"/>
        </w:rPr>
        <w:drawing>
          <wp:inline distT="0" distB="0" distL="0" distR="0" wp14:anchorId="67F26DB9" wp14:editId="38EEB786">
            <wp:extent cx="6464887" cy="450166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6">
                      <a:extLst>
                        <a:ext uri="{28A0092B-C50C-407E-A947-70E740481C1C}">
                          <a14:useLocalDpi xmlns:a14="http://schemas.microsoft.com/office/drawing/2010/main" val="0"/>
                        </a:ext>
                      </a:extLst>
                    </a:blip>
                    <a:stretch>
                      <a:fillRect/>
                    </a:stretch>
                  </pic:blipFill>
                  <pic:spPr>
                    <a:xfrm>
                      <a:off x="0" y="0"/>
                      <a:ext cx="6478127" cy="4510881"/>
                    </a:xfrm>
                    <a:prstGeom prst="rect">
                      <a:avLst/>
                    </a:prstGeom>
                  </pic:spPr>
                </pic:pic>
              </a:graphicData>
            </a:graphic>
          </wp:inline>
        </w:drawing>
      </w:r>
    </w:p>
    <w:p w14:paraId="63E542F7" w14:textId="516F2FFA" w:rsidR="00D11D10" w:rsidRPr="00D11D10" w:rsidRDefault="00D11D10" w:rsidP="00D11D10">
      <w:pPr>
        <w:rPr>
          <w:rFonts w:ascii="Cambria" w:hAnsi="Cambria"/>
          <w:sz w:val="32"/>
          <w:szCs w:val="36"/>
        </w:rPr>
      </w:pPr>
    </w:p>
    <w:p w14:paraId="319069CE" w14:textId="0C37D177" w:rsidR="00D11D10" w:rsidRDefault="00D11D10" w:rsidP="00D11D10">
      <w:pPr>
        <w:rPr>
          <w:rFonts w:ascii="Cambria" w:hAnsi="Cambria"/>
          <w:sz w:val="32"/>
          <w:szCs w:val="36"/>
        </w:rPr>
      </w:pPr>
    </w:p>
    <w:p w14:paraId="546B7C99" w14:textId="5872A521" w:rsidR="00D11D10" w:rsidRDefault="00D11D10" w:rsidP="00D11D10">
      <w:pPr>
        <w:ind w:firstLine="720"/>
        <w:rPr>
          <w:rFonts w:ascii="Cambria" w:hAnsi="Cambria"/>
          <w:sz w:val="32"/>
          <w:szCs w:val="36"/>
        </w:rPr>
      </w:pPr>
      <w:r>
        <w:rPr>
          <w:rFonts w:ascii="Cambria" w:hAnsi="Cambria"/>
          <w:sz w:val="32"/>
          <w:szCs w:val="36"/>
        </w:rPr>
        <w:t xml:space="preserve">     </w:t>
      </w:r>
    </w:p>
    <w:p w14:paraId="4135D52E" w14:textId="494018A8" w:rsidR="00D11D10" w:rsidRDefault="00D11D10" w:rsidP="00D11D10">
      <w:pPr>
        <w:ind w:firstLine="720"/>
        <w:rPr>
          <w:rFonts w:ascii="Cambria" w:hAnsi="Cambria"/>
          <w:sz w:val="32"/>
          <w:szCs w:val="36"/>
        </w:rPr>
      </w:pPr>
    </w:p>
    <w:p w14:paraId="3AFEC1CB" w14:textId="5A5D5DA3" w:rsidR="00D11D10" w:rsidRDefault="00D11D10" w:rsidP="00D11D10">
      <w:pPr>
        <w:ind w:firstLine="720"/>
        <w:rPr>
          <w:rFonts w:ascii="Cambria" w:hAnsi="Cambria"/>
          <w:sz w:val="32"/>
          <w:szCs w:val="36"/>
        </w:rPr>
      </w:pPr>
    </w:p>
    <w:p w14:paraId="71849ECD" w14:textId="77777777" w:rsidR="00D11D10" w:rsidRDefault="00D11D10" w:rsidP="00D11D10">
      <w:pPr>
        <w:spacing w:line="360" w:lineRule="auto"/>
        <w:ind w:left="2880" w:firstLine="720"/>
        <w:rPr>
          <w:rFonts w:ascii="Cambria" w:hAnsi="Cambria"/>
          <w:b/>
          <w:sz w:val="20"/>
        </w:rPr>
      </w:pPr>
      <w:r>
        <w:rPr>
          <w:rFonts w:ascii="Cambria" w:hAnsi="Cambria"/>
          <w:b/>
          <w:sz w:val="20"/>
        </w:rPr>
        <w:lastRenderedPageBreak/>
        <w:t>WINE QUALITY PREDICTION</w:t>
      </w:r>
    </w:p>
    <w:p w14:paraId="7EFAAB25" w14:textId="07CD2220" w:rsidR="00D11D10" w:rsidRDefault="00D11D10" w:rsidP="00D11D10">
      <w:pPr>
        <w:rPr>
          <w:rFonts w:ascii="Cambria" w:hAnsi="Cambria"/>
          <w:sz w:val="32"/>
          <w:szCs w:val="36"/>
        </w:rPr>
      </w:pPr>
    </w:p>
    <w:p w14:paraId="63A2DEA5" w14:textId="3F0DB59E" w:rsidR="00D11D10" w:rsidRDefault="00D11D10" w:rsidP="00D11D10">
      <w:pPr>
        <w:rPr>
          <w:rFonts w:ascii="Cambria" w:hAnsi="Cambria"/>
          <w:b/>
          <w:bCs/>
          <w:sz w:val="32"/>
          <w:szCs w:val="36"/>
        </w:rPr>
      </w:pPr>
      <w:r>
        <w:rPr>
          <w:rFonts w:ascii="Cambria" w:hAnsi="Cambria"/>
          <w:b/>
          <w:bCs/>
          <w:sz w:val="32"/>
          <w:szCs w:val="36"/>
        </w:rPr>
        <w:t>LABEL ENCODING</w:t>
      </w:r>
    </w:p>
    <w:p w14:paraId="0BFD3642" w14:textId="0C173CE0" w:rsidR="00D11D10" w:rsidRDefault="00D11D10" w:rsidP="00D11D10">
      <w:pPr>
        <w:rPr>
          <w:rFonts w:ascii="Cambria" w:hAnsi="Cambria"/>
          <w:b/>
          <w:bCs/>
          <w:sz w:val="32"/>
          <w:szCs w:val="36"/>
        </w:rPr>
      </w:pPr>
    </w:p>
    <w:p w14:paraId="72870802" w14:textId="77777777" w:rsidR="00D11D10" w:rsidRDefault="00D11D10" w:rsidP="00D11D10">
      <w:pPr>
        <w:rPr>
          <w:rFonts w:ascii="Cambria" w:hAnsi="Cambria"/>
          <w:b/>
          <w:bCs/>
          <w:sz w:val="32"/>
          <w:szCs w:val="36"/>
        </w:rPr>
      </w:pPr>
    </w:p>
    <w:p w14:paraId="7584DB43" w14:textId="04DC8278" w:rsidR="00D11D10" w:rsidRDefault="00D11D10" w:rsidP="00D11D10">
      <w:pPr>
        <w:rPr>
          <w:rFonts w:ascii="Cambria" w:hAnsi="Cambria"/>
          <w:b/>
          <w:bCs/>
          <w:sz w:val="32"/>
          <w:szCs w:val="36"/>
        </w:rPr>
      </w:pPr>
    </w:p>
    <w:p w14:paraId="1A85E314" w14:textId="4E77BEC1" w:rsidR="00D11D10" w:rsidRDefault="00D11D10" w:rsidP="00D11D10">
      <w:pPr>
        <w:rPr>
          <w:rFonts w:ascii="Cambria" w:hAnsi="Cambria"/>
          <w:b/>
          <w:bCs/>
          <w:sz w:val="32"/>
          <w:szCs w:val="36"/>
        </w:rPr>
      </w:pPr>
      <w:r>
        <w:rPr>
          <w:rFonts w:ascii="Cambria" w:hAnsi="Cambria"/>
          <w:b/>
          <w:bCs/>
          <w:noProof/>
          <w:sz w:val="32"/>
          <w:szCs w:val="36"/>
        </w:rPr>
        <w:drawing>
          <wp:inline distT="0" distB="0" distL="0" distR="0" wp14:anchorId="62DDC8BB" wp14:editId="4FF88FC6">
            <wp:extent cx="6565900" cy="3021330"/>
            <wp:effectExtent l="0" t="0" r="635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6565900" cy="3021330"/>
                    </a:xfrm>
                    <a:prstGeom prst="rect">
                      <a:avLst/>
                    </a:prstGeom>
                  </pic:spPr>
                </pic:pic>
              </a:graphicData>
            </a:graphic>
          </wp:inline>
        </w:drawing>
      </w:r>
    </w:p>
    <w:p w14:paraId="4168F477" w14:textId="727752FE" w:rsidR="00D11D10" w:rsidRDefault="00D11D10" w:rsidP="00D11D10">
      <w:pPr>
        <w:rPr>
          <w:rFonts w:ascii="Cambria" w:hAnsi="Cambria"/>
          <w:b/>
          <w:bCs/>
          <w:sz w:val="32"/>
          <w:szCs w:val="36"/>
        </w:rPr>
      </w:pPr>
    </w:p>
    <w:p w14:paraId="66B7CB57" w14:textId="0DB08CB4" w:rsidR="00D11D10" w:rsidRDefault="00D11D10" w:rsidP="00D11D10">
      <w:pPr>
        <w:rPr>
          <w:rFonts w:ascii="Cambria" w:hAnsi="Cambria"/>
          <w:b/>
          <w:bCs/>
          <w:sz w:val="32"/>
          <w:szCs w:val="36"/>
        </w:rPr>
      </w:pPr>
    </w:p>
    <w:p w14:paraId="49128CD6" w14:textId="5B3232C2" w:rsidR="00D11D10" w:rsidRDefault="00D11D10" w:rsidP="00D11D10">
      <w:pPr>
        <w:rPr>
          <w:rFonts w:ascii="Cambria" w:hAnsi="Cambria"/>
          <w:b/>
          <w:bCs/>
          <w:sz w:val="32"/>
          <w:szCs w:val="36"/>
        </w:rPr>
      </w:pPr>
      <w:r>
        <w:rPr>
          <w:rFonts w:ascii="Cambria" w:hAnsi="Cambria"/>
          <w:b/>
          <w:bCs/>
          <w:sz w:val="32"/>
          <w:szCs w:val="36"/>
        </w:rPr>
        <w:t>SPLITTING DATA INTO TRAIN AND TEST</w:t>
      </w:r>
    </w:p>
    <w:p w14:paraId="2FD21737" w14:textId="29D1718C" w:rsidR="00D11D10" w:rsidRDefault="00D11D10" w:rsidP="00D11D10">
      <w:pPr>
        <w:rPr>
          <w:rFonts w:ascii="Cambria" w:hAnsi="Cambria"/>
          <w:b/>
          <w:bCs/>
          <w:sz w:val="32"/>
          <w:szCs w:val="36"/>
        </w:rPr>
      </w:pPr>
    </w:p>
    <w:p w14:paraId="62FDD628" w14:textId="77777777" w:rsidR="00D11D10" w:rsidRDefault="00D11D10" w:rsidP="00D11D10">
      <w:pPr>
        <w:rPr>
          <w:rFonts w:ascii="Cambria" w:hAnsi="Cambria"/>
          <w:b/>
          <w:bCs/>
          <w:sz w:val="32"/>
          <w:szCs w:val="36"/>
        </w:rPr>
      </w:pPr>
    </w:p>
    <w:p w14:paraId="589BEB0E" w14:textId="709554C5" w:rsidR="00D11D10" w:rsidRDefault="00D11D10" w:rsidP="00D11D10">
      <w:pPr>
        <w:rPr>
          <w:rFonts w:ascii="Cambria" w:hAnsi="Cambria"/>
          <w:b/>
          <w:bCs/>
          <w:sz w:val="32"/>
          <w:szCs w:val="36"/>
        </w:rPr>
      </w:pPr>
    </w:p>
    <w:p w14:paraId="2BE1FDDB" w14:textId="05BC246B" w:rsidR="00D11D10" w:rsidRDefault="00D11D10" w:rsidP="00D11D10">
      <w:pPr>
        <w:rPr>
          <w:rFonts w:ascii="Cambria" w:hAnsi="Cambria"/>
          <w:b/>
          <w:bCs/>
          <w:noProof/>
          <w:sz w:val="32"/>
          <w:szCs w:val="36"/>
        </w:rPr>
      </w:pPr>
      <w:r>
        <w:rPr>
          <w:rFonts w:ascii="Cambria" w:hAnsi="Cambria"/>
          <w:b/>
          <w:bCs/>
          <w:noProof/>
          <w:sz w:val="32"/>
          <w:szCs w:val="36"/>
        </w:rPr>
        <w:drawing>
          <wp:inline distT="0" distB="0" distL="0" distR="0" wp14:anchorId="06328436" wp14:editId="74B4E7EC">
            <wp:extent cx="6565900" cy="1688123"/>
            <wp:effectExtent l="0" t="0" r="635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8">
                      <a:extLst>
                        <a:ext uri="{28A0092B-C50C-407E-A947-70E740481C1C}">
                          <a14:useLocalDpi xmlns:a14="http://schemas.microsoft.com/office/drawing/2010/main" val="0"/>
                        </a:ext>
                      </a:extLst>
                    </a:blip>
                    <a:stretch>
                      <a:fillRect/>
                    </a:stretch>
                  </pic:blipFill>
                  <pic:spPr>
                    <a:xfrm>
                      <a:off x="0" y="0"/>
                      <a:ext cx="6577368" cy="1691072"/>
                    </a:xfrm>
                    <a:prstGeom prst="rect">
                      <a:avLst/>
                    </a:prstGeom>
                  </pic:spPr>
                </pic:pic>
              </a:graphicData>
            </a:graphic>
          </wp:inline>
        </w:drawing>
      </w:r>
    </w:p>
    <w:p w14:paraId="1DCDBE84" w14:textId="2A49DC69" w:rsidR="00D11D10" w:rsidRPr="00D11D10" w:rsidRDefault="00D11D10" w:rsidP="00D11D10">
      <w:pPr>
        <w:rPr>
          <w:rFonts w:ascii="Cambria" w:hAnsi="Cambria"/>
          <w:sz w:val="32"/>
          <w:szCs w:val="36"/>
        </w:rPr>
      </w:pPr>
    </w:p>
    <w:p w14:paraId="6E99698E" w14:textId="0E735C62" w:rsidR="00D11D10" w:rsidRPr="00D11D10" w:rsidRDefault="00D11D10" w:rsidP="00D11D10">
      <w:pPr>
        <w:rPr>
          <w:rFonts w:ascii="Cambria" w:hAnsi="Cambria"/>
          <w:sz w:val="32"/>
          <w:szCs w:val="36"/>
        </w:rPr>
      </w:pPr>
    </w:p>
    <w:p w14:paraId="7AABCF60" w14:textId="2C3F836C" w:rsidR="00D11D10" w:rsidRPr="00D11D10" w:rsidRDefault="00D11D10" w:rsidP="00D11D10">
      <w:pPr>
        <w:rPr>
          <w:rFonts w:ascii="Cambria" w:hAnsi="Cambria"/>
          <w:sz w:val="32"/>
          <w:szCs w:val="36"/>
        </w:rPr>
      </w:pPr>
    </w:p>
    <w:p w14:paraId="1BA18F4B" w14:textId="2002E78C" w:rsidR="00D11D10" w:rsidRPr="00D11D10" w:rsidRDefault="00D11D10" w:rsidP="00D11D10">
      <w:pPr>
        <w:rPr>
          <w:rFonts w:ascii="Cambria" w:hAnsi="Cambria"/>
          <w:sz w:val="32"/>
          <w:szCs w:val="36"/>
        </w:rPr>
      </w:pPr>
    </w:p>
    <w:p w14:paraId="2A799B49" w14:textId="69FA8F8D" w:rsidR="00D11D10" w:rsidRDefault="00D11D10" w:rsidP="00D11D10">
      <w:pPr>
        <w:tabs>
          <w:tab w:val="left" w:pos="1783"/>
        </w:tabs>
        <w:rPr>
          <w:rFonts w:ascii="Cambria" w:hAnsi="Cambria"/>
          <w:sz w:val="32"/>
          <w:szCs w:val="36"/>
        </w:rPr>
      </w:pPr>
      <w:r>
        <w:rPr>
          <w:rFonts w:ascii="Cambria" w:hAnsi="Cambria"/>
          <w:sz w:val="32"/>
          <w:szCs w:val="36"/>
        </w:rPr>
        <w:tab/>
        <w:t xml:space="preserve"> </w:t>
      </w:r>
    </w:p>
    <w:p w14:paraId="6CD2DB75" w14:textId="77777777" w:rsidR="00D11D10" w:rsidRDefault="00D11D10" w:rsidP="00D11D10">
      <w:pPr>
        <w:spacing w:line="360" w:lineRule="auto"/>
        <w:ind w:left="2880" w:firstLine="720"/>
        <w:rPr>
          <w:rFonts w:ascii="Cambria" w:hAnsi="Cambria"/>
          <w:b/>
          <w:sz w:val="20"/>
        </w:rPr>
      </w:pPr>
    </w:p>
    <w:p w14:paraId="6560DD30" w14:textId="703A1A40" w:rsidR="00D11D10" w:rsidRDefault="00D11D10" w:rsidP="00D11D10">
      <w:pPr>
        <w:spacing w:line="360" w:lineRule="auto"/>
        <w:ind w:left="2880" w:firstLine="720"/>
        <w:rPr>
          <w:rFonts w:ascii="Cambria" w:hAnsi="Cambria"/>
          <w:b/>
          <w:sz w:val="20"/>
        </w:rPr>
      </w:pPr>
      <w:r>
        <w:rPr>
          <w:rFonts w:ascii="Cambria" w:hAnsi="Cambria"/>
          <w:b/>
          <w:sz w:val="20"/>
        </w:rPr>
        <w:lastRenderedPageBreak/>
        <w:t>WINE QUALITY PREDICTION</w:t>
      </w:r>
    </w:p>
    <w:p w14:paraId="000E081C" w14:textId="3559BB37" w:rsidR="00D11D10" w:rsidRDefault="00D11D10" w:rsidP="00D11D10">
      <w:pPr>
        <w:spacing w:line="360" w:lineRule="auto"/>
        <w:rPr>
          <w:rFonts w:ascii="Cambria" w:hAnsi="Cambria"/>
          <w:b/>
          <w:sz w:val="20"/>
        </w:rPr>
      </w:pPr>
    </w:p>
    <w:p w14:paraId="4E700ACB" w14:textId="32F5981E" w:rsidR="00D11D10" w:rsidRPr="00D11D10" w:rsidRDefault="00D11D10" w:rsidP="00D11D10">
      <w:pPr>
        <w:spacing w:line="360" w:lineRule="auto"/>
        <w:rPr>
          <w:b/>
          <w:sz w:val="28"/>
          <w:szCs w:val="32"/>
        </w:rPr>
      </w:pPr>
      <w:r w:rsidRPr="00D11D10">
        <w:rPr>
          <w:b/>
          <w:sz w:val="28"/>
          <w:szCs w:val="32"/>
        </w:rPr>
        <w:t>4.3 RANDOM FOREST</w:t>
      </w:r>
    </w:p>
    <w:p w14:paraId="4C61F781" w14:textId="55621612" w:rsidR="00D11D10" w:rsidRDefault="00D11D10" w:rsidP="00D11D10">
      <w:pPr>
        <w:tabs>
          <w:tab w:val="left" w:pos="1783"/>
        </w:tabs>
        <w:rPr>
          <w:rFonts w:ascii="Cambria" w:hAnsi="Cambria"/>
          <w:sz w:val="32"/>
          <w:szCs w:val="36"/>
        </w:rPr>
      </w:pPr>
    </w:p>
    <w:p w14:paraId="2EF5A308" w14:textId="18408FA0" w:rsidR="00D11D10" w:rsidRDefault="003D316B" w:rsidP="00D11D10">
      <w:pPr>
        <w:tabs>
          <w:tab w:val="left" w:pos="1783"/>
        </w:tabs>
        <w:rPr>
          <w:rFonts w:ascii="Cambria" w:hAnsi="Cambria"/>
          <w:noProof/>
          <w:sz w:val="32"/>
          <w:szCs w:val="36"/>
        </w:rPr>
      </w:pPr>
      <w:r>
        <w:rPr>
          <w:rFonts w:ascii="Cambria" w:hAnsi="Cambria"/>
          <w:noProof/>
          <w:sz w:val="32"/>
          <w:szCs w:val="36"/>
        </w:rPr>
        <w:drawing>
          <wp:inline distT="0" distB="0" distL="0" distR="0" wp14:anchorId="7394653D" wp14:editId="05161A50">
            <wp:extent cx="6565900" cy="2187526"/>
            <wp:effectExtent l="0" t="0" r="635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9">
                      <a:extLst>
                        <a:ext uri="{28A0092B-C50C-407E-A947-70E740481C1C}">
                          <a14:useLocalDpi xmlns:a14="http://schemas.microsoft.com/office/drawing/2010/main" val="0"/>
                        </a:ext>
                      </a:extLst>
                    </a:blip>
                    <a:stretch>
                      <a:fillRect/>
                    </a:stretch>
                  </pic:blipFill>
                  <pic:spPr>
                    <a:xfrm>
                      <a:off x="0" y="0"/>
                      <a:ext cx="6565900" cy="2187526"/>
                    </a:xfrm>
                    <a:prstGeom prst="rect">
                      <a:avLst/>
                    </a:prstGeom>
                  </pic:spPr>
                </pic:pic>
              </a:graphicData>
            </a:graphic>
          </wp:inline>
        </w:drawing>
      </w:r>
    </w:p>
    <w:p w14:paraId="7FD2B8CD" w14:textId="52087BD8" w:rsidR="003D316B" w:rsidRDefault="003D316B" w:rsidP="003D316B">
      <w:pPr>
        <w:rPr>
          <w:rFonts w:ascii="Cambria" w:hAnsi="Cambria"/>
          <w:noProof/>
          <w:sz w:val="32"/>
          <w:szCs w:val="36"/>
        </w:rPr>
      </w:pPr>
    </w:p>
    <w:p w14:paraId="1EA1CD7B" w14:textId="0CF659C1" w:rsidR="003D316B" w:rsidRPr="003D316B" w:rsidRDefault="003D316B" w:rsidP="003D316B">
      <w:pPr>
        <w:pStyle w:val="NormalWeb"/>
        <w:shd w:val="clear" w:color="auto" w:fill="FFFFFF"/>
        <w:jc w:val="both"/>
        <w:rPr>
          <w:color w:val="333333"/>
          <w:sz w:val="28"/>
          <w:szCs w:val="28"/>
        </w:rPr>
      </w:pPr>
      <w:r>
        <w:rPr>
          <w:rStyle w:val="Strong"/>
          <w:i/>
          <w:iCs/>
          <w:color w:val="333333"/>
          <w:sz w:val="28"/>
          <w:szCs w:val="28"/>
        </w:rPr>
        <w:t>“</w:t>
      </w:r>
      <w:r w:rsidRPr="00091BA7">
        <w:rPr>
          <w:rStyle w:val="Strong"/>
          <w:b w:val="0"/>
          <w:bCs w:val="0"/>
          <w:color w:val="333333"/>
          <w:sz w:val="28"/>
          <w:szCs w:val="28"/>
        </w:rPr>
        <w:t>Random Forest is a classifier that contains a number of decision trees on various subsets of the given dataset and takes the average to improve the predictive accuracy of that dataset.</w:t>
      </w:r>
      <w:r w:rsidRPr="00091BA7">
        <w:rPr>
          <w:rStyle w:val="Strong"/>
          <w:b w:val="0"/>
          <w:bCs w:val="0"/>
          <w:color w:val="333333"/>
          <w:sz w:val="28"/>
          <w:szCs w:val="28"/>
        </w:rPr>
        <w:t>”</w:t>
      </w:r>
      <w:r w:rsidRPr="003D316B">
        <w:rPr>
          <w:color w:val="333333"/>
          <w:sz w:val="28"/>
          <w:szCs w:val="28"/>
        </w:rPr>
        <w:t> Instead of relying on one decision tree, the random forest takes the prediction from each tree and based on the majority votes of predictions, and it predicts the final output.</w:t>
      </w:r>
    </w:p>
    <w:p w14:paraId="4054AFEA" w14:textId="61DDFE2E" w:rsidR="003D316B" w:rsidRPr="00091BA7" w:rsidRDefault="003D316B" w:rsidP="003D316B">
      <w:pPr>
        <w:pStyle w:val="NormalWeb"/>
        <w:shd w:val="clear" w:color="auto" w:fill="FFFFFF"/>
        <w:jc w:val="both"/>
        <w:rPr>
          <w:rStyle w:val="Strong"/>
          <w:b w:val="0"/>
          <w:bCs w:val="0"/>
          <w:color w:val="333333"/>
          <w:sz w:val="28"/>
          <w:szCs w:val="28"/>
        </w:rPr>
      </w:pPr>
      <w:r w:rsidRPr="00091BA7">
        <w:rPr>
          <w:rStyle w:val="Strong"/>
          <w:b w:val="0"/>
          <w:bCs w:val="0"/>
          <w:color w:val="333333"/>
          <w:sz w:val="28"/>
          <w:szCs w:val="28"/>
        </w:rPr>
        <w:t>The greater number of trees in the forest leads to higher accuracy and prevents the problem of overfitting.</w:t>
      </w:r>
    </w:p>
    <w:p w14:paraId="1C6D05FA" w14:textId="1D8B0471" w:rsidR="003D316B" w:rsidRDefault="003D316B" w:rsidP="003D316B">
      <w:pPr>
        <w:pStyle w:val="NormalWeb"/>
        <w:shd w:val="clear" w:color="auto" w:fill="FFFFFF"/>
        <w:jc w:val="both"/>
        <w:rPr>
          <w:rStyle w:val="Strong"/>
          <w:color w:val="333333"/>
          <w:sz w:val="28"/>
          <w:szCs w:val="28"/>
        </w:rPr>
      </w:pPr>
    </w:p>
    <w:p w14:paraId="79361480" w14:textId="1E5D38D9" w:rsidR="003D316B" w:rsidRDefault="003D316B" w:rsidP="003D316B">
      <w:pPr>
        <w:pStyle w:val="NormalWeb"/>
        <w:shd w:val="clear" w:color="auto" w:fill="FFFFFF"/>
        <w:jc w:val="both"/>
        <w:rPr>
          <w:rStyle w:val="Strong"/>
          <w:color w:val="333333"/>
          <w:sz w:val="28"/>
          <w:szCs w:val="28"/>
        </w:rPr>
      </w:pPr>
      <w:r>
        <w:rPr>
          <w:rStyle w:val="Strong"/>
          <w:color w:val="333333"/>
          <w:sz w:val="28"/>
          <w:szCs w:val="28"/>
        </w:rPr>
        <w:t>4.4 DECISION TREE</w:t>
      </w:r>
    </w:p>
    <w:p w14:paraId="3DF9A490" w14:textId="77777777" w:rsidR="00091BA7" w:rsidRDefault="00091BA7" w:rsidP="003D316B">
      <w:pPr>
        <w:pStyle w:val="NormalWeb"/>
        <w:shd w:val="clear" w:color="auto" w:fill="FFFFFF"/>
        <w:jc w:val="both"/>
        <w:rPr>
          <w:rStyle w:val="Strong"/>
          <w:color w:val="333333"/>
          <w:sz w:val="28"/>
          <w:szCs w:val="28"/>
        </w:rPr>
      </w:pPr>
    </w:p>
    <w:p w14:paraId="00879777" w14:textId="2A34F5E1" w:rsidR="003D316B" w:rsidRPr="003D316B" w:rsidRDefault="003D316B" w:rsidP="003D316B">
      <w:pPr>
        <w:pStyle w:val="NormalWeb"/>
        <w:shd w:val="clear" w:color="auto" w:fill="FFFFFF"/>
        <w:jc w:val="both"/>
        <w:rPr>
          <w:color w:val="333333"/>
          <w:sz w:val="28"/>
          <w:szCs w:val="28"/>
        </w:rPr>
      </w:pPr>
      <w:r>
        <w:rPr>
          <w:noProof/>
          <w:color w:val="333333"/>
          <w:sz w:val="28"/>
          <w:szCs w:val="28"/>
        </w:rPr>
        <w:drawing>
          <wp:inline distT="0" distB="0" distL="0" distR="0" wp14:anchorId="4CC97DE6" wp14:editId="142FA71E">
            <wp:extent cx="6565900" cy="2166425"/>
            <wp:effectExtent l="0" t="0" r="635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0">
                      <a:extLst>
                        <a:ext uri="{28A0092B-C50C-407E-A947-70E740481C1C}">
                          <a14:useLocalDpi xmlns:a14="http://schemas.microsoft.com/office/drawing/2010/main" val="0"/>
                        </a:ext>
                      </a:extLst>
                    </a:blip>
                    <a:stretch>
                      <a:fillRect/>
                    </a:stretch>
                  </pic:blipFill>
                  <pic:spPr>
                    <a:xfrm>
                      <a:off x="0" y="0"/>
                      <a:ext cx="6573600" cy="2168966"/>
                    </a:xfrm>
                    <a:prstGeom prst="rect">
                      <a:avLst/>
                    </a:prstGeom>
                  </pic:spPr>
                </pic:pic>
              </a:graphicData>
            </a:graphic>
          </wp:inline>
        </w:drawing>
      </w:r>
    </w:p>
    <w:p w14:paraId="2CF62307" w14:textId="7603C0E5" w:rsidR="003D316B" w:rsidRDefault="003D316B" w:rsidP="003D316B">
      <w:pPr>
        <w:spacing w:line="360" w:lineRule="auto"/>
        <w:ind w:left="2880" w:firstLine="720"/>
        <w:rPr>
          <w:rFonts w:ascii="Cambria" w:hAnsi="Cambria"/>
          <w:b/>
          <w:sz w:val="20"/>
        </w:rPr>
      </w:pPr>
      <w:r>
        <w:rPr>
          <w:rFonts w:ascii="Cambria" w:hAnsi="Cambria"/>
          <w:sz w:val="32"/>
          <w:szCs w:val="36"/>
        </w:rPr>
        <w:br/>
      </w:r>
      <w:r>
        <w:rPr>
          <w:rFonts w:ascii="Cambria" w:hAnsi="Cambria"/>
          <w:sz w:val="32"/>
          <w:szCs w:val="36"/>
        </w:rPr>
        <w:lastRenderedPageBreak/>
        <w:br/>
      </w:r>
      <w:r>
        <w:rPr>
          <w:rFonts w:ascii="Cambria" w:hAnsi="Cambria"/>
          <w:b/>
          <w:sz w:val="20"/>
        </w:rPr>
        <w:t xml:space="preserve">               </w:t>
      </w:r>
      <w:r>
        <w:rPr>
          <w:rFonts w:ascii="Cambria" w:hAnsi="Cambria"/>
          <w:b/>
          <w:sz w:val="20"/>
        </w:rPr>
        <w:t>WINE QUALITY PREDICTION</w:t>
      </w:r>
    </w:p>
    <w:p w14:paraId="518B790B" w14:textId="6EAF8039" w:rsidR="003D316B" w:rsidRDefault="003D316B" w:rsidP="003D316B">
      <w:pPr>
        <w:spacing w:line="360" w:lineRule="auto"/>
        <w:rPr>
          <w:rFonts w:ascii="Cambria" w:hAnsi="Cambria"/>
          <w:b/>
          <w:sz w:val="20"/>
        </w:rPr>
      </w:pPr>
    </w:p>
    <w:p w14:paraId="436CAD49" w14:textId="77777777" w:rsidR="003D316B" w:rsidRPr="003D316B" w:rsidRDefault="003D316B" w:rsidP="003D316B">
      <w:pPr>
        <w:widowControl/>
        <w:numPr>
          <w:ilvl w:val="0"/>
          <w:numId w:val="32"/>
        </w:numPr>
        <w:shd w:val="clear" w:color="auto" w:fill="FFFFFF"/>
        <w:suppressAutoHyphens w:val="0"/>
        <w:autoSpaceDE/>
        <w:spacing w:before="60" w:after="100" w:afterAutospacing="1" w:line="375" w:lineRule="atLeast"/>
        <w:jc w:val="both"/>
        <w:rPr>
          <w:color w:val="000000"/>
          <w:sz w:val="28"/>
          <w:szCs w:val="28"/>
          <w:lang w:val="en-IN" w:eastAsia="en-IN" w:bidi="ar-SA"/>
        </w:rPr>
      </w:pPr>
      <w:r w:rsidRPr="003D316B">
        <w:rPr>
          <w:color w:val="000000"/>
          <w:sz w:val="28"/>
          <w:szCs w:val="28"/>
          <w:lang w:val="en-IN" w:eastAsia="en-IN" w:bidi="ar-SA"/>
        </w:rPr>
        <w:t>Decision Tree is a Supervised learning technique</w:t>
      </w:r>
      <w:r w:rsidRPr="003D316B">
        <w:rPr>
          <w:b/>
          <w:bCs/>
          <w:color w:val="000000"/>
          <w:sz w:val="28"/>
          <w:szCs w:val="28"/>
          <w:lang w:val="en-IN" w:eastAsia="en-IN" w:bidi="ar-SA"/>
        </w:rPr>
        <w:t> </w:t>
      </w:r>
      <w:r w:rsidRPr="003D316B">
        <w:rPr>
          <w:color w:val="000000"/>
          <w:sz w:val="28"/>
          <w:szCs w:val="28"/>
          <w:lang w:val="en-IN" w:eastAsia="en-IN" w:bidi="ar-SA"/>
        </w:rPr>
        <w:t>that can be used for both classification and Regression problems, but mostly it is preferred for solving Classification problems. It is a tree-structured classifier, where</w:t>
      </w:r>
      <w:r w:rsidRPr="003D316B">
        <w:rPr>
          <w:b/>
          <w:bCs/>
          <w:color w:val="000000"/>
          <w:sz w:val="28"/>
          <w:szCs w:val="28"/>
          <w:lang w:val="en-IN" w:eastAsia="en-IN" w:bidi="ar-SA"/>
        </w:rPr>
        <w:t> </w:t>
      </w:r>
      <w:r w:rsidRPr="003D316B">
        <w:rPr>
          <w:color w:val="000000"/>
          <w:sz w:val="28"/>
          <w:szCs w:val="28"/>
          <w:lang w:val="en-IN" w:eastAsia="en-IN" w:bidi="ar-SA"/>
        </w:rPr>
        <w:t>internal nodes represent the features of a dataset, branches represent the decision rules and each leaf node represents the outcome.</w:t>
      </w:r>
    </w:p>
    <w:p w14:paraId="3B409FEA" w14:textId="77777777" w:rsidR="003D316B" w:rsidRPr="003D316B" w:rsidRDefault="003D316B" w:rsidP="003D316B">
      <w:pPr>
        <w:widowControl/>
        <w:numPr>
          <w:ilvl w:val="0"/>
          <w:numId w:val="32"/>
        </w:numPr>
        <w:shd w:val="clear" w:color="auto" w:fill="FFFFFF"/>
        <w:suppressAutoHyphens w:val="0"/>
        <w:autoSpaceDE/>
        <w:spacing w:before="60" w:after="100" w:afterAutospacing="1" w:line="375" w:lineRule="atLeast"/>
        <w:jc w:val="both"/>
        <w:rPr>
          <w:color w:val="000000"/>
          <w:sz w:val="28"/>
          <w:szCs w:val="28"/>
          <w:lang w:val="en-IN" w:eastAsia="en-IN" w:bidi="ar-SA"/>
        </w:rPr>
      </w:pPr>
      <w:r w:rsidRPr="003D316B">
        <w:rPr>
          <w:color w:val="000000"/>
          <w:sz w:val="28"/>
          <w:szCs w:val="28"/>
          <w:lang w:val="en-IN" w:eastAsia="en-IN" w:bidi="ar-SA"/>
        </w:rPr>
        <w:t>In a Decision tree, there are two nodes, which are the Decision Node and</w:t>
      </w:r>
      <w:r w:rsidRPr="003D316B">
        <w:rPr>
          <w:b/>
          <w:bCs/>
          <w:color w:val="000000"/>
          <w:sz w:val="28"/>
          <w:szCs w:val="28"/>
          <w:lang w:val="en-IN" w:eastAsia="en-IN" w:bidi="ar-SA"/>
        </w:rPr>
        <w:t> </w:t>
      </w:r>
      <w:r w:rsidRPr="003D316B">
        <w:rPr>
          <w:color w:val="000000"/>
          <w:sz w:val="28"/>
          <w:szCs w:val="28"/>
          <w:lang w:val="en-IN" w:eastAsia="en-IN" w:bidi="ar-SA"/>
        </w:rPr>
        <w:t>Leaf</w:t>
      </w:r>
      <w:r w:rsidRPr="003D316B">
        <w:rPr>
          <w:b/>
          <w:bCs/>
          <w:color w:val="000000"/>
          <w:sz w:val="28"/>
          <w:szCs w:val="28"/>
          <w:lang w:val="en-IN" w:eastAsia="en-IN" w:bidi="ar-SA"/>
        </w:rPr>
        <w:t xml:space="preserve"> </w:t>
      </w:r>
      <w:r w:rsidRPr="003D316B">
        <w:rPr>
          <w:color w:val="000000"/>
          <w:sz w:val="28"/>
          <w:szCs w:val="28"/>
          <w:lang w:val="en-IN" w:eastAsia="en-IN" w:bidi="ar-SA"/>
        </w:rPr>
        <w:t>Node</w:t>
      </w:r>
      <w:r w:rsidRPr="003D316B">
        <w:rPr>
          <w:b/>
          <w:bCs/>
          <w:color w:val="000000"/>
          <w:sz w:val="28"/>
          <w:szCs w:val="28"/>
          <w:lang w:val="en-IN" w:eastAsia="en-IN" w:bidi="ar-SA"/>
        </w:rPr>
        <w:t>.</w:t>
      </w:r>
      <w:r w:rsidRPr="003D316B">
        <w:rPr>
          <w:color w:val="000000"/>
          <w:sz w:val="28"/>
          <w:szCs w:val="28"/>
          <w:lang w:val="en-IN" w:eastAsia="en-IN" w:bidi="ar-SA"/>
        </w:rPr>
        <w:t> Decision nodes are used to make any decision and have multiple branches, whereas Leaf nodes are the output of those decisions and do not contain any further branches.</w:t>
      </w:r>
    </w:p>
    <w:p w14:paraId="3943980B" w14:textId="77777777" w:rsidR="003D316B" w:rsidRPr="003D316B" w:rsidRDefault="003D316B" w:rsidP="003D316B">
      <w:pPr>
        <w:widowControl/>
        <w:numPr>
          <w:ilvl w:val="0"/>
          <w:numId w:val="32"/>
        </w:numPr>
        <w:shd w:val="clear" w:color="auto" w:fill="FFFFFF"/>
        <w:suppressAutoHyphens w:val="0"/>
        <w:autoSpaceDE/>
        <w:spacing w:before="60" w:after="100" w:afterAutospacing="1" w:line="375" w:lineRule="atLeast"/>
        <w:jc w:val="both"/>
        <w:rPr>
          <w:color w:val="000000"/>
          <w:sz w:val="28"/>
          <w:szCs w:val="28"/>
          <w:lang w:val="en-IN" w:eastAsia="en-IN" w:bidi="ar-SA"/>
        </w:rPr>
      </w:pPr>
      <w:r w:rsidRPr="003D316B">
        <w:rPr>
          <w:color w:val="000000"/>
          <w:sz w:val="28"/>
          <w:szCs w:val="28"/>
          <w:lang w:val="en-IN" w:eastAsia="en-IN" w:bidi="ar-SA"/>
        </w:rPr>
        <w:t>The decisions or the test are performed on the basis of features of the given dataset.</w:t>
      </w:r>
    </w:p>
    <w:p w14:paraId="5DD6F3C1" w14:textId="516A2540" w:rsidR="003D316B" w:rsidRDefault="003D316B" w:rsidP="003D316B">
      <w:pPr>
        <w:spacing w:line="360" w:lineRule="auto"/>
        <w:rPr>
          <w:color w:val="000000"/>
          <w:sz w:val="28"/>
          <w:szCs w:val="28"/>
          <w:lang w:val="en-IN" w:eastAsia="en-IN" w:bidi="ar-SA"/>
        </w:rPr>
      </w:pPr>
    </w:p>
    <w:p w14:paraId="30D47AFE" w14:textId="34A9171E" w:rsidR="00091BA7" w:rsidRDefault="00091BA7" w:rsidP="003D316B">
      <w:pPr>
        <w:spacing w:line="360" w:lineRule="auto"/>
        <w:rPr>
          <w:b/>
          <w:bCs/>
          <w:color w:val="000000"/>
          <w:sz w:val="32"/>
          <w:szCs w:val="32"/>
          <w:lang w:val="en-IN" w:eastAsia="en-IN" w:bidi="ar-SA"/>
        </w:rPr>
      </w:pPr>
      <w:r w:rsidRPr="00091BA7">
        <w:rPr>
          <w:b/>
          <w:bCs/>
          <w:color w:val="000000"/>
          <w:sz w:val="32"/>
          <w:szCs w:val="32"/>
          <w:lang w:val="en-IN" w:eastAsia="en-IN" w:bidi="ar-SA"/>
        </w:rPr>
        <w:t>SVM</w:t>
      </w:r>
    </w:p>
    <w:p w14:paraId="5DEDE191" w14:textId="77C983E9" w:rsidR="00091BA7" w:rsidRDefault="00091BA7" w:rsidP="003D316B">
      <w:pPr>
        <w:spacing w:line="360" w:lineRule="auto"/>
        <w:rPr>
          <w:b/>
          <w:bCs/>
          <w:color w:val="000000"/>
          <w:sz w:val="32"/>
          <w:szCs w:val="32"/>
          <w:lang w:val="en-IN" w:eastAsia="en-IN" w:bidi="ar-SA"/>
        </w:rPr>
      </w:pPr>
    </w:p>
    <w:p w14:paraId="08D6727E" w14:textId="73A7A968" w:rsidR="00091BA7" w:rsidRPr="00091BA7" w:rsidRDefault="00091BA7" w:rsidP="003D316B">
      <w:pPr>
        <w:spacing w:line="360" w:lineRule="auto"/>
        <w:rPr>
          <w:rFonts w:ascii="Cambria" w:hAnsi="Cambria"/>
          <w:b/>
          <w:bCs/>
          <w:szCs w:val="24"/>
        </w:rPr>
      </w:pPr>
      <w:r>
        <w:rPr>
          <w:rFonts w:ascii="Cambria" w:hAnsi="Cambria"/>
          <w:b/>
          <w:bCs/>
          <w:noProof/>
          <w:szCs w:val="24"/>
        </w:rPr>
        <w:drawing>
          <wp:inline distT="0" distB="0" distL="0" distR="0" wp14:anchorId="021AE70F" wp14:editId="77B97EDD">
            <wp:extent cx="6565900" cy="1814732"/>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1">
                      <a:extLst>
                        <a:ext uri="{28A0092B-C50C-407E-A947-70E740481C1C}">
                          <a14:useLocalDpi xmlns:a14="http://schemas.microsoft.com/office/drawing/2010/main" val="0"/>
                        </a:ext>
                      </a:extLst>
                    </a:blip>
                    <a:stretch>
                      <a:fillRect/>
                    </a:stretch>
                  </pic:blipFill>
                  <pic:spPr>
                    <a:xfrm>
                      <a:off x="0" y="0"/>
                      <a:ext cx="6578068" cy="1818095"/>
                    </a:xfrm>
                    <a:prstGeom prst="rect">
                      <a:avLst/>
                    </a:prstGeom>
                  </pic:spPr>
                </pic:pic>
              </a:graphicData>
            </a:graphic>
          </wp:inline>
        </w:drawing>
      </w:r>
    </w:p>
    <w:p w14:paraId="2A83F28C" w14:textId="2244DA00" w:rsidR="003D316B" w:rsidRDefault="003D316B" w:rsidP="003D316B">
      <w:pPr>
        <w:rPr>
          <w:rFonts w:ascii="Cambria" w:hAnsi="Cambria"/>
          <w:sz w:val="32"/>
          <w:szCs w:val="36"/>
        </w:rPr>
      </w:pPr>
    </w:p>
    <w:p w14:paraId="206E1586" w14:textId="77777777" w:rsidR="002E0ABD" w:rsidRPr="002E0ABD" w:rsidRDefault="002E0ABD" w:rsidP="002E0ABD">
      <w:pPr>
        <w:spacing w:line="360" w:lineRule="auto"/>
        <w:rPr>
          <w:sz w:val="28"/>
          <w:szCs w:val="32"/>
        </w:rPr>
      </w:pPr>
      <w:r w:rsidRPr="002E0ABD">
        <w:rPr>
          <w:sz w:val="28"/>
          <w:szCs w:val="32"/>
        </w:rPr>
        <w:t>The support vector machine (SVM) is the most popular and most</w:t>
      </w:r>
    </w:p>
    <w:p w14:paraId="3A3C7538" w14:textId="77777777" w:rsidR="002E0ABD" w:rsidRPr="002E0ABD" w:rsidRDefault="002E0ABD" w:rsidP="002E0ABD">
      <w:pPr>
        <w:spacing w:line="360" w:lineRule="auto"/>
        <w:rPr>
          <w:sz w:val="28"/>
          <w:szCs w:val="32"/>
        </w:rPr>
      </w:pPr>
      <w:r w:rsidRPr="002E0ABD">
        <w:rPr>
          <w:sz w:val="28"/>
          <w:szCs w:val="32"/>
        </w:rPr>
        <w:t>widely used machine learning algorithm. It is a supervised learning</w:t>
      </w:r>
    </w:p>
    <w:p w14:paraId="3C69C062" w14:textId="77777777" w:rsidR="002E0ABD" w:rsidRPr="002E0ABD" w:rsidRDefault="002E0ABD" w:rsidP="002E0ABD">
      <w:pPr>
        <w:spacing w:line="360" w:lineRule="auto"/>
        <w:rPr>
          <w:sz w:val="28"/>
          <w:szCs w:val="32"/>
        </w:rPr>
      </w:pPr>
      <w:r w:rsidRPr="002E0ABD">
        <w:rPr>
          <w:sz w:val="28"/>
          <w:szCs w:val="32"/>
        </w:rPr>
        <w:t>model that can perform classification and regression tasks. However,</w:t>
      </w:r>
    </w:p>
    <w:p w14:paraId="466BF343" w14:textId="78A9371E" w:rsidR="00091BA7" w:rsidRDefault="002E0ABD" w:rsidP="002E0ABD">
      <w:pPr>
        <w:spacing w:line="360" w:lineRule="auto"/>
        <w:rPr>
          <w:sz w:val="28"/>
          <w:szCs w:val="32"/>
        </w:rPr>
      </w:pPr>
      <w:r w:rsidRPr="002E0ABD">
        <w:rPr>
          <w:sz w:val="28"/>
          <w:szCs w:val="32"/>
        </w:rPr>
        <w:t>it is primarily used for classification problems in machine learning</w:t>
      </w:r>
      <w:r w:rsidRPr="002E0ABD">
        <w:rPr>
          <w:sz w:val="28"/>
          <w:szCs w:val="32"/>
        </w:rPr>
        <w:t>.</w:t>
      </w:r>
    </w:p>
    <w:p w14:paraId="0EB4662C" w14:textId="39C06B98" w:rsidR="002E0ABD" w:rsidRDefault="002E0ABD" w:rsidP="002E0ABD">
      <w:pPr>
        <w:spacing w:line="360" w:lineRule="auto"/>
        <w:rPr>
          <w:sz w:val="28"/>
          <w:szCs w:val="32"/>
        </w:rPr>
      </w:pPr>
    </w:p>
    <w:p w14:paraId="25EC763E" w14:textId="7B81020F" w:rsidR="002E0ABD" w:rsidRDefault="002E0ABD" w:rsidP="002E0ABD">
      <w:pPr>
        <w:spacing w:line="360" w:lineRule="auto"/>
        <w:rPr>
          <w:sz w:val="28"/>
          <w:szCs w:val="32"/>
        </w:rPr>
      </w:pPr>
    </w:p>
    <w:p w14:paraId="1F38FBFA" w14:textId="6827697A" w:rsidR="002E0ABD" w:rsidRDefault="002E0ABD" w:rsidP="002E0ABD">
      <w:pPr>
        <w:spacing w:line="360" w:lineRule="auto"/>
        <w:rPr>
          <w:sz w:val="28"/>
          <w:szCs w:val="32"/>
        </w:rPr>
      </w:pPr>
    </w:p>
    <w:p w14:paraId="4B066E59" w14:textId="50C41DEE" w:rsidR="002E0ABD" w:rsidRDefault="002E0ABD" w:rsidP="002E0ABD">
      <w:pPr>
        <w:spacing w:line="360" w:lineRule="auto"/>
        <w:rPr>
          <w:sz w:val="28"/>
          <w:szCs w:val="32"/>
        </w:rPr>
      </w:pPr>
    </w:p>
    <w:p w14:paraId="0EBD05E3" w14:textId="63129579" w:rsidR="002E0ABD" w:rsidRDefault="002E0ABD" w:rsidP="002E0ABD">
      <w:pPr>
        <w:spacing w:line="360" w:lineRule="auto"/>
        <w:ind w:left="2880" w:firstLine="720"/>
        <w:rPr>
          <w:rFonts w:ascii="Cambria" w:hAnsi="Cambria"/>
          <w:b/>
          <w:sz w:val="20"/>
        </w:rPr>
      </w:pPr>
      <w:r>
        <w:rPr>
          <w:rFonts w:ascii="Cambria" w:hAnsi="Cambria"/>
          <w:b/>
          <w:sz w:val="20"/>
        </w:rPr>
        <w:lastRenderedPageBreak/>
        <w:t>WINE QUALITY PREDICTION</w:t>
      </w:r>
    </w:p>
    <w:p w14:paraId="5AFD287C" w14:textId="3D06FB9B" w:rsidR="002E0ABD" w:rsidRPr="002E0ABD" w:rsidRDefault="002E0ABD" w:rsidP="002E0ABD">
      <w:pPr>
        <w:spacing w:line="360" w:lineRule="auto"/>
        <w:rPr>
          <w:b/>
          <w:sz w:val="32"/>
          <w:szCs w:val="36"/>
        </w:rPr>
      </w:pPr>
    </w:p>
    <w:p w14:paraId="4FEF4BFD" w14:textId="44804BAB" w:rsidR="002E0ABD" w:rsidRDefault="002E0ABD" w:rsidP="002E0ABD">
      <w:pPr>
        <w:spacing w:line="360" w:lineRule="auto"/>
        <w:rPr>
          <w:b/>
          <w:sz w:val="32"/>
          <w:szCs w:val="36"/>
        </w:rPr>
      </w:pPr>
      <w:r w:rsidRPr="002E0ABD">
        <w:rPr>
          <w:b/>
          <w:sz w:val="32"/>
          <w:szCs w:val="36"/>
        </w:rPr>
        <w:t>KNN</w:t>
      </w:r>
    </w:p>
    <w:p w14:paraId="08E3C5DA" w14:textId="4B67E962" w:rsidR="002E0ABD" w:rsidRDefault="002E0ABD" w:rsidP="002E0ABD">
      <w:pPr>
        <w:spacing w:line="360" w:lineRule="auto"/>
        <w:rPr>
          <w:noProof/>
          <w:sz w:val="44"/>
          <w:szCs w:val="48"/>
        </w:rPr>
      </w:pPr>
      <w:r>
        <w:rPr>
          <w:noProof/>
          <w:sz w:val="44"/>
          <w:szCs w:val="48"/>
        </w:rPr>
        <w:drawing>
          <wp:inline distT="0" distB="0" distL="0" distR="0" wp14:anchorId="1D27EB48" wp14:editId="75A23E02">
            <wp:extent cx="6565900" cy="1997612"/>
            <wp:effectExtent l="0" t="0" r="635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2">
                      <a:extLst>
                        <a:ext uri="{28A0092B-C50C-407E-A947-70E740481C1C}">
                          <a14:useLocalDpi xmlns:a14="http://schemas.microsoft.com/office/drawing/2010/main" val="0"/>
                        </a:ext>
                      </a:extLst>
                    </a:blip>
                    <a:stretch>
                      <a:fillRect/>
                    </a:stretch>
                  </pic:blipFill>
                  <pic:spPr>
                    <a:xfrm>
                      <a:off x="0" y="0"/>
                      <a:ext cx="6574708" cy="2000292"/>
                    </a:xfrm>
                    <a:prstGeom prst="rect">
                      <a:avLst/>
                    </a:prstGeom>
                  </pic:spPr>
                </pic:pic>
              </a:graphicData>
            </a:graphic>
          </wp:inline>
        </w:drawing>
      </w:r>
    </w:p>
    <w:p w14:paraId="6C713D6D" w14:textId="5B3FC588" w:rsidR="002E0ABD" w:rsidRDefault="002E0ABD" w:rsidP="002E0ABD">
      <w:pPr>
        <w:rPr>
          <w:noProof/>
          <w:sz w:val="44"/>
          <w:szCs w:val="48"/>
        </w:rPr>
      </w:pPr>
    </w:p>
    <w:p w14:paraId="5E7481B9" w14:textId="77777777" w:rsidR="002E0ABD" w:rsidRPr="002E0ABD" w:rsidRDefault="002E0ABD" w:rsidP="002E0ABD">
      <w:pPr>
        <w:widowControl/>
        <w:numPr>
          <w:ilvl w:val="0"/>
          <w:numId w:val="33"/>
        </w:numPr>
        <w:shd w:val="clear" w:color="auto" w:fill="FFFFFF"/>
        <w:suppressAutoHyphens w:val="0"/>
        <w:autoSpaceDE/>
        <w:spacing w:before="60" w:after="100" w:afterAutospacing="1" w:line="360" w:lineRule="auto"/>
        <w:jc w:val="both"/>
        <w:rPr>
          <w:color w:val="000000"/>
          <w:sz w:val="28"/>
          <w:szCs w:val="28"/>
          <w:lang w:val="en-IN" w:eastAsia="en-IN" w:bidi="ar-SA"/>
        </w:rPr>
      </w:pPr>
      <w:r w:rsidRPr="002E0ABD">
        <w:rPr>
          <w:color w:val="000000"/>
          <w:sz w:val="28"/>
          <w:szCs w:val="28"/>
          <w:lang w:val="en-IN" w:eastAsia="en-IN" w:bidi="ar-SA"/>
        </w:rPr>
        <w:t>K-Nearest Neighbour is one of the simplest Machine Learning algorithms based on Supervised Learning technique.</w:t>
      </w:r>
    </w:p>
    <w:p w14:paraId="36A191C4" w14:textId="77777777" w:rsidR="002E0ABD" w:rsidRPr="002E0ABD" w:rsidRDefault="002E0ABD" w:rsidP="002E0ABD">
      <w:pPr>
        <w:widowControl/>
        <w:numPr>
          <w:ilvl w:val="0"/>
          <w:numId w:val="33"/>
        </w:numPr>
        <w:shd w:val="clear" w:color="auto" w:fill="FFFFFF"/>
        <w:suppressAutoHyphens w:val="0"/>
        <w:autoSpaceDE/>
        <w:spacing w:before="60" w:after="100" w:afterAutospacing="1" w:line="360" w:lineRule="auto"/>
        <w:jc w:val="both"/>
        <w:rPr>
          <w:color w:val="000000"/>
          <w:sz w:val="28"/>
          <w:szCs w:val="28"/>
          <w:lang w:val="en-IN" w:eastAsia="en-IN" w:bidi="ar-SA"/>
        </w:rPr>
      </w:pPr>
      <w:r w:rsidRPr="002E0ABD">
        <w:rPr>
          <w:color w:val="000000"/>
          <w:sz w:val="28"/>
          <w:szCs w:val="28"/>
          <w:lang w:val="en-IN" w:eastAsia="en-IN" w:bidi="ar-SA"/>
        </w:rPr>
        <w:t>K-NN algorithm assumes the similarity between the new case/data and available cases and put the new case into the category that is most similar to the available categories.</w:t>
      </w:r>
    </w:p>
    <w:p w14:paraId="6F61D3D5" w14:textId="3AE2CC4B" w:rsidR="002E0ABD" w:rsidRDefault="002E0ABD" w:rsidP="002E0ABD">
      <w:pPr>
        <w:widowControl/>
        <w:numPr>
          <w:ilvl w:val="0"/>
          <w:numId w:val="33"/>
        </w:numPr>
        <w:shd w:val="clear" w:color="auto" w:fill="FFFFFF"/>
        <w:suppressAutoHyphens w:val="0"/>
        <w:autoSpaceDE/>
        <w:spacing w:before="60" w:after="100" w:afterAutospacing="1" w:line="360" w:lineRule="auto"/>
        <w:jc w:val="both"/>
        <w:rPr>
          <w:color w:val="000000"/>
          <w:sz w:val="28"/>
          <w:szCs w:val="28"/>
          <w:lang w:val="en-IN" w:eastAsia="en-IN" w:bidi="ar-SA"/>
        </w:rPr>
      </w:pPr>
      <w:r w:rsidRPr="002E0ABD">
        <w:rPr>
          <w:color w:val="000000"/>
          <w:sz w:val="28"/>
          <w:szCs w:val="28"/>
          <w:lang w:val="en-IN" w:eastAsia="en-IN" w:bidi="ar-SA"/>
        </w:rPr>
        <w:t>K-NN algorithm stores all the available data and classifies a new data point based on the similarity. This means when new data appears then it can be easily classified into a well suite category by using K- NN algorithm.</w:t>
      </w:r>
    </w:p>
    <w:p w14:paraId="29C42932" w14:textId="3B567B04" w:rsidR="003B6EE9" w:rsidRPr="002E0ABD" w:rsidRDefault="003B6EE9" w:rsidP="003B6EE9">
      <w:pPr>
        <w:widowControl/>
        <w:shd w:val="clear" w:color="auto" w:fill="FFFFFF"/>
        <w:suppressAutoHyphens w:val="0"/>
        <w:autoSpaceDE/>
        <w:spacing w:before="60" w:after="100" w:afterAutospacing="1" w:line="360" w:lineRule="auto"/>
        <w:jc w:val="both"/>
        <w:rPr>
          <w:b/>
          <w:bCs/>
          <w:color w:val="000000"/>
          <w:sz w:val="32"/>
          <w:szCs w:val="32"/>
          <w:lang w:val="en-IN" w:eastAsia="en-IN" w:bidi="ar-SA"/>
        </w:rPr>
      </w:pPr>
      <w:r w:rsidRPr="003B6EE9">
        <w:rPr>
          <w:b/>
          <w:bCs/>
          <w:color w:val="000000"/>
          <w:sz w:val="32"/>
          <w:szCs w:val="32"/>
          <w:lang w:val="en-IN" w:eastAsia="en-IN" w:bidi="ar-SA"/>
        </w:rPr>
        <w:t>LOGISTIC REGRESSION</w:t>
      </w:r>
    </w:p>
    <w:p w14:paraId="3889D550" w14:textId="0CD347AC" w:rsidR="002E0ABD" w:rsidRDefault="003B6EE9" w:rsidP="002E0ABD">
      <w:pPr>
        <w:rPr>
          <w:noProof/>
        </w:rPr>
      </w:pPr>
      <w:r>
        <w:rPr>
          <w:noProof/>
        </w:rPr>
        <w:drawing>
          <wp:inline distT="0" distB="0" distL="0" distR="0" wp14:anchorId="68ED9242" wp14:editId="18BC59F2">
            <wp:extent cx="6565900" cy="2257864"/>
            <wp:effectExtent l="0" t="0" r="635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3">
                      <a:extLst>
                        <a:ext uri="{28A0092B-C50C-407E-A947-70E740481C1C}">
                          <a14:useLocalDpi xmlns:a14="http://schemas.microsoft.com/office/drawing/2010/main" val="0"/>
                        </a:ext>
                      </a:extLst>
                    </a:blip>
                    <a:stretch>
                      <a:fillRect/>
                    </a:stretch>
                  </pic:blipFill>
                  <pic:spPr>
                    <a:xfrm>
                      <a:off x="0" y="0"/>
                      <a:ext cx="6570417" cy="2259417"/>
                    </a:xfrm>
                    <a:prstGeom prst="rect">
                      <a:avLst/>
                    </a:prstGeom>
                  </pic:spPr>
                </pic:pic>
              </a:graphicData>
            </a:graphic>
          </wp:inline>
        </w:drawing>
      </w:r>
    </w:p>
    <w:p w14:paraId="20715226" w14:textId="36694C47" w:rsidR="003B6EE9" w:rsidRDefault="003B6EE9" w:rsidP="003B6EE9">
      <w:pPr>
        <w:rPr>
          <w:noProof/>
        </w:rPr>
      </w:pPr>
    </w:p>
    <w:p w14:paraId="00A01CC8" w14:textId="197CE818" w:rsidR="003B6EE9" w:rsidRDefault="003B6EE9" w:rsidP="003B6EE9"/>
    <w:p w14:paraId="5AB5FB90" w14:textId="77777777" w:rsidR="003B6EE9" w:rsidRDefault="003B6EE9" w:rsidP="003B6EE9">
      <w:pPr>
        <w:spacing w:line="360" w:lineRule="auto"/>
        <w:ind w:left="2880" w:firstLine="720"/>
        <w:rPr>
          <w:rFonts w:ascii="Cambria" w:hAnsi="Cambria"/>
          <w:b/>
          <w:sz w:val="20"/>
        </w:rPr>
      </w:pPr>
      <w:r>
        <w:rPr>
          <w:rFonts w:ascii="Cambria" w:hAnsi="Cambria"/>
          <w:b/>
          <w:sz w:val="20"/>
        </w:rPr>
        <w:lastRenderedPageBreak/>
        <w:t>WINE QUALITY PREDICTION</w:t>
      </w:r>
    </w:p>
    <w:p w14:paraId="67E0A67A" w14:textId="1280B056" w:rsidR="003B6EE9" w:rsidRDefault="003B6EE9" w:rsidP="003B6EE9"/>
    <w:p w14:paraId="17BE35FD" w14:textId="77777777" w:rsidR="003B6EE9" w:rsidRDefault="003B6EE9" w:rsidP="003B6EE9">
      <w:pPr>
        <w:widowControl/>
        <w:suppressAutoHyphens w:val="0"/>
        <w:autoSpaceDE/>
        <w:spacing w:line="360" w:lineRule="auto"/>
        <w:rPr>
          <w:sz w:val="28"/>
          <w:szCs w:val="28"/>
        </w:rPr>
      </w:pPr>
    </w:p>
    <w:p w14:paraId="04AADADE" w14:textId="2CE63CFB" w:rsidR="003B6EE9" w:rsidRPr="003B6EE9" w:rsidRDefault="003B6EE9" w:rsidP="003B6EE9">
      <w:pPr>
        <w:widowControl/>
        <w:suppressAutoHyphens w:val="0"/>
        <w:autoSpaceDE/>
        <w:spacing w:line="360" w:lineRule="auto"/>
        <w:rPr>
          <w:sz w:val="28"/>
          <w:szCs w:val="28"/>
        </w:rPr>
      </w:pPr>
      <w:r w:rsidRPr="003B6EE9">
        <w:rPr>
          <w:sz w:val="28"/>
          <w:szCs w:val="28"/>
        </w:rPr>
        <w:t>Logistic regression is a supervised learning classification algorithm used to predict the probability of a target variable. The nature of target or dependent variable is dichotomous, which means there would be only two possible classes.</w:t>
      </w:r>
    </w:p>
    <w:p w14:paraId="6DF991BB" w14:textId="7729E55A" w:rsidR="003B6EE9" w:rsidRDefault="003B6EE9" w:rsidP="003B6EE9">
      <w:pPr>
        <w:widowControl/>
        <w:suppressAutoHyphens w:val="0"/>
        <w:autoSpaceDE/>
        <w:spacing w:line="360" w:lineRule="auto"/>
        <w:rPr>
          <w:sz w:val="28"/>
          <w:szCs w:val="28"/>
        </w:rPr>
      </w:pPr>
      <w:r w:rsidRPr="003B6EE9">
        <w:rPr>
          <w:sz w:val="28"/>
          <w:szCs w:val="28"/>
        </w:rPr>
        <w:t>In simple words, the dependent variable is binary in nature having data coded as either 1 (stands for success/yes) or 0 (stands for failure/no).</w:t>
      </w:r>
    </w:p>
    <w:p w14:paraId="1D50A19D" w14:textId="3954B783" w:rsidR="003B6EE9" w:rsidRDefault="003B6EE9" w:rsidP="003B6EE9">
      <w:pPr>
        <w:widowControl/>
        <w:suppressAutoHyphens w:val="0"/>
        <w:autoSpaceDE/>
        <w:spacing w:line="360" w:lineRule="auto"/>
        <w:rPr>
          <w:sz w:val="28"/>
          <w:szCs w:val="28"/>
        </w:rPr>
      </w:pPr>
    </w:p>
    <w:p w14:paraId="0210EE44" w14:textId="5368AE73" w:rsidR="003B6EE9" w:rsidRDefault="003B6EE9" w:rsidP="003B6EE9">
      <w:pPr>
        <w:widowControl/>
        <w:suppressAutoHyphens w:val="0"/>
        <w:autoSpaceDE/>
        <w:spacing w:line="360" w:lineRule="auto"/>
        <w:rPr>
          <w:b/>
          <w:bCs/>
          <w:sz w:val="32"/>
          <w:szCs w:val="32"/>
        </w:rPr>
      </w:pPr>
      <w:r w:rsidRPr="003B6EE9">
        <w:rPr>
          <w:b/>
          <w:bCs/>
          <w:sz w:val="32"/>
          <w:szCs w:val="32"/>
        </w:rPr>
        <w:t>5.OUTPUT SCREENSHOTS</w:t>
      </w:r>
    </w:p>
    <w:p w14:paraId="71F95D12" w14:textId="06747FF1" w:rsidR="00C90A01" w:rsidRDefault="00C90A01" w:rsidP="003B6EE9">
      <w:pPr>
        <w:widowControl/>
        <w:suppressAutoHyphens w:val="0"/>
        <w:autoSpaceDE/>
        <w:spacing w:line="360" w:lineRule="auto"/>
        <w:rPr>
          <w:b/>
          <w:bCs/>
          <w:sz w:val="32"/>
          <w:szCs w:val="32"/>
        </w:rPr>
      </w:pPr>
    </w:p>
    <w:p w14:paraId="3E5CF287" w14:textId="2A90F58D" w:rsidR="00C90A01" w:rsidRDefault="00C90A01" w:rsidP="003B6EE9">
      <w:pPr>
        <w:widowControl/>
        <w:suppressAutoHyphens w:val="0"/>
        <w:autoSpaceDE/>
        <w:spacing w:line="360" w:lineRule="auto"/>
        <w:rPr>
          <w:sz w:val="28"/>
          <w:szCs w:val="28"/>
        </w:rPr>
      </w:pPr>
      <w:r>
        <w:rPr>
          <w:b/>
          <w:bCs/>
          <w:sz w:val="32"/>
          <w:szCs w:val="32"/>
        </w:rPr>
        <w:t xml:space="preserve">           </w:t>
      </w:r>
      <w:r>
        <w:rPr>
          <w:sz w:val="28"/>
          <w:szCs w:val="28"/>
        </w:rPr>
        <w:t>From the above results produced by all the mentioned machine learning algorithms we choose the algorithm that has the most accuracy in order to classify the wine into a good or bad quality wine. Random forest produces most accuracy, continued by decision tree.</w:t>
      </w:r>
    </w:p>
    <w:p w14:paraId="1628DA32" w14:textId="38477DF1" w:rsidR="00C90A01" w:rsidRDefault="00C90A01" w:rsidP="003B6EE9">
      <w:pPr>
        <w:widowControl/>
        <w:suppressAutoHyphens w:val="0"/>
        <w:autoSpaceDE/>
        <w:spacing w:line="360" w:lineRule="auto"/>
        <w:rPr>
          <w:sz w:val="28"/>
          <w:szCs w:val="28"/>
        </w:rPr>
      </w:pPr>
    </w:p>
    <w:p w14:paraId="29B74EDC" w14:textId="77777777" w:rsidR="00C90A01" w:rsidRPr="00C90A01" w:rsidRDefault="00C90A01" w:rsidP="003B6EE9">
      <w:pPr>
        <w:widowControl/>
        <w:suppressAutoHyphens w:val="0"/>
        <w:autoSpaceDE/>
        <w:spacing w:line="360" w:lineRule="auto"/>
        <w:rPr>
          <w:sz w:val="32"/>
          <w:szCs w:val="32"/>
        </w:rPr>
      </w:pPr>
    </w:p>
    <w:p w14:paraId="77F3DF33" w14:textId="0B7AD6FD" w:rsidR="003B6EE9" w:rsidRDefault="003B6EE9" w:rsidP="003B6EE9">
      <w:pPr>
        <w:widowControl/>
        <w:suppressAutoHyphens w:val="0"/>
        <w:autoSpaceDE/>
        <w:spacing w:line="360" w:lineRule="auto"/>
        <w:rPr>
          <w:b/>
          <w:bCs/>
          <w:sz w:val="32"/>
          <w:szCs w:val="32"/>
        </w:rPr>
      </w:pPr>
    </w:p>
    <w:p w14:paraId="029667D4" w14:textId="7EE00E74" w:rsidR="00974F5E" w:rsidRPr="003B6EE9" w:rsidRDefault="00974F5E" w:rsidP="003B6EE9">
      <w:pPr>
        <w:widowControl/>
        <w:suppressAutoHyphens w:val="0"/>
        <w:autoSpaceDE/>
        <w:spacing w:line="360" w:lineRule="auto"/>
        <w:rPr>
          <w:b/>
          <w:bCs/>
          <w:sz w:val="32"/>
          <w:szCs w:val="32"/>
        </w:rPr>
      </w:pPr>
      <w:r>
        <w:rPr>
          <w:b/>
          <w:bCs/>
          <w:noProof/>
          <w:sz w:val="32"/>
          <w:szCs w:val="32"/>
        </w:rPr>
        <w:drawing>
          <wp:inline distT="0" distB="0" distL="0" distR="0" wp14:anchorId="74977531" wp14:editId="74C2A379">
            <wp:extent cx="6565900" cy="2700997"/>
            <wp:effectExtent l="0" t="0" r="635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4">
                      <a:extLst>
                        <a:ext uri="{28A0092B-C50C-407E-A947-70E740481C1C}">
                          <a14:useLocalDpi xmlns:a14="http://schemas.microsoft.com/office/drawing/2010/main" val="0"/>
                        </a:ext>
                      </a:extLst>
                    </a:blip>
                    <a:stretch>
                      <a:fillRect/>
                    </a:stretch>
                  </pic:blipFill>
                  <pic:spPr>
                    <a:xfrm>
                      <a:off x="0" y="0"/>
                      <a:ext cx="6569603" cy="2702520"/>
                    </a:xfrm>
                    <a:prstGeom prst="rect">
                      <a:avLst/>
                    </a:prstGeom>
                  </pic:spPr>
                </pic:pic>
              </a:graphicData>
            </a:graphic>
          </wp:inline>
        </w:drawing>
      </w:r>
    </w:p>
    <w:p w14:paraId="54EBF958" w14:textId="555BB57D" w:rsidR="003B6EE9" w:rsidRDefault="003B6EE9" w:rsidP="003B6EE9">
      <w:pPr>
        <w:rPr>
          <w:noProof/>
        </w:rPr>
      </w:pPr>
    </w:p>
    <w:p w14:paraId="3A4E6982" w14:textId="13736F1D" w:rsidR="00C90A01" w:rsidRDefault="00C90A01" w:rsidP="003B6EE9">
      <w:pPr>
        <w:rPr>
          <w:noProof/>
        </w:rPr>
      </w:pPr>
    </w:p>
    <w:p w14:paraId="4E7A6E85" w14:textId="49EECCFE" w:rsidR="00C90A01" w:rsidRDefault="00C90A01" w:rsidP="003B6EE9">
      <w:pPr>
        <w:rPr>
          <w:noProof/>
        </w:rPr>
      </w:pPr>
    </w:p>
    <w:p w14:paraId="693AFC98" w14:textId="16F948A2" w:rsidR="00C90A01" w:rsidRDefault="00C90A01" w:rsidP="003B6EE9">
      <w:pPr>
        <w:rPr>
          <w:noProof/>
        </w:rPr>
      </w:pPr>
    </w:p>
    <w:p w14:paraId="74643A87" w14:textId="4426386A" w:rsidR="00C90A01" w:rsidRDefault="00C90A01" w:rsidP="003B6EE9">
      <w:pPr>
        <w:rPr>
          <w:noProof/>
        </w:rPr>
      </w:pPr>
    </w:p>
    <w:p w14:paraId="094F1F97" w14:textId="3B7B989B" w:rsidR="00C90A01" w:rsidRDefault="00C90A01" w:rsidP="003B6EE9">
      <w:pPr>
        <w:rPr>
          <w:noProof/>
        </w:rPr>
      </w:pPr>
    </w:p>
    <w:p w14:paraId="6D63A22B" w14:textId="77777777" w:rsidR="00C90A01" w:rsidRDefault="00C90A01" w:rsidP="00C90A01">
      <w:pPr>
        <w:spacing w:line="360" w:lineRule="auto"/>
        <w:ind w:left="2880" w:firstLine="720"/>
        <w:rPr>
          <w:rFonts w:ascii="Cambria" w:hAnsi="Cambria"/>
          <w:b/>
          <w:sz w:val="20"/>
        </w:rPr>
      </w:pPr>
      <w:r>
        <w:rPr>
          <w:rFonts w:ascii="Cambria" w:hAnsi="Cambria"/>
          <w:b/>
          <w:sz w:val="20"/>
        </w:rPr>
        <w:lastRenderedPageBreak/>
        <w:t>WINE QUALITY PREDICTION</w:t>
      </w:r>
    </w:p>
    <w:p w14:paraId="7CF1EBB4" w14:textId="22514E39" w:rsidR="00C90A01" w:rsidRDefault="00C90A01" w:rsidP="003B6EE9"/>
    <w:p w14:paraId="2432AB43" w14:textId="396E9AA9" w:rsidR="00C90A01" w:rsidRDefault="00C90A01" w:rsidP="003B6EE9"/>
    <w:p w14:paraId="63302201" w14:textId="48956DAF" w:rsidR="00C90A01" w:rsidRDefault="00C90A01" w:rsidP="003B6EE9"/>
    <w:p w14:paraId="279DACF1" w14:textId="77777777" w:rsidR="00C90A01" w:rsidRDefault="00C90A01" w:rsidP="003B6EE9"/>
    <w:p w14:paraId="3FB9FF1A" w14:textId="5D7C56F8" w:rsidR="00C90A01" w:rsidRDefault="00C90A01" w:rsidP="003B6EE9"/>
    <w:p w14:paraId="06214FB9" w14:textId="63B762C3" w:rsidR="00C90A01" w:rsidRDefault="00C90A01" w:rsidP="003B6EE9">
      <w:pPr>
        <w:rPr>
          <w:noProof/>
        </w:rPr>
      </w:pPr>
      <w:r>
        <w:rPr>
          <w:noProof/>
        </w:rPr>
        <w:drawing>
          <wp:inline distT="0" distB="0" distL="0" distR="0" wp14:anchorId="5B2CE293" wp14:editId="7C1233B0">
            <wp:extent cx="6565265" cy="2982350"/>
            <wp:effectExtent l="0" t="0" r="698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5">
                      <a:extLst>
                        <a:ext uri="{28A0092B-C50C-407E-A947-70E740481C1C}">
                          <a14:useLocalDpi xmlns:a14="http://schemas.microsoft.com/office/drawing/2010/main" val="0"/>
                        </a:ext>
                      </a:extLst>
                    </a:blip>
                    <a:stretch>
                      <a:fillRect/>
                    </a:stretch>
                  </pic:blipFill>
                  <pic:spPr>
                    <a:xfrm>
                      <a:off x="0" y="0"/>
                      <a:ext cx="6583693" cy="2990721"/>
                    </a:xfrm>
                    <a:prstGeom prst="rect">
                      <a:avLst/>
                    </a:prstGeom>
                  </pic:spPr>
                </pic:pic>
              </a:graphicData>
            </a:graphic>
          </wp:inline>
        </w:drawing>
      </w:r>
    </w:p>
    <w:p w14:paraId="0D54D0A6" w14:textId="5C957FA8" w:rsidR="00C90A01" w:rsidRDefault="00C90A01" w:rsidP="00C90A01">
      <w:pPr>
        <w:rPr>
          <w:noProof/>
        </w:rPr>
      </w:pPr>
    </w:p>
    <w:p w14:paraId="6E4F2B37" w14:textId="6E39DF5A" w:rsidR="00C90A01" w:rsidRDefault="00C90A01" w:rsidP="00C90A01">
      <w:pPr>
        <w:rPr>
          <w:noProof/>
        </w:rPr>
      </w:pPr>
    </w:p>
    <w:p w14:paraId="3D3A81FF" w14:textId="0899E8AF" w:rsidR="00C90A01" w:rsidRDefault="00C90A01" w:rsidP="00C90A01">
      <w:pPr>
        <w:rPr>
          <w:noProof/>
        </w:rPr>
      </w:pPr>
    </w:p>
    <w:p w14:paraId="13803B46" w14:textId="77777777" w:rsidR="00C90A01" w:rsidRDefault="00C90A01" w:rsidP="00C90A01">
      <w:pPr>
        <w:rPr>
          <w:noProof/>
        </w:rPr>
      </w:pPr>
    </w:p>
    <w:p w14:paraId="2F910D2F" w14:textId="6AB38F60" w:rsidR="00C90A01" w:rsidRDefault="00C90A01" w:rsidP="00C90A01"/>
    <w:p w14:paraId="059044C6" w14:textId="67004F46" w:rsidR="00C90A01" w:rsidRDefault="00C90A01" w:rsidP="00C90A01">
      <w:pPr>
        <w:rPr>
          <w:noProof/>
        </w:rPr>
      </w:pPr>
      <w:r>
        <w:rPr>
          <w:noProof/>
        </w:rPr>
        <w:drawing>
          <wp:inline distT="0" distB="0" distL="0" distR="0" wp14:anchorId="41CDAA84" wp14:editId="7D41B3A3">
            <wp:extent cx="6565900" cy="2961249"/>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6">
                      <a:extLst>
                        <a:ext uri="{28A0092B-C50C-407E-A947-70E740481C1C}">
                          <a14:useLocalDpi xmlns:a14="http://schemas.microsoft.com/office/drawing/2010/main" val="0"/>
                        </a:ext>
                      </a:extLst>
                    </a:blip>
                    <a:stretch>
                      <a:fillRect/>
                    </a:stretch>
                  </pic:blipFill>
                  <pic:spPr>
                    <a:xfrm>
                      <a:off x="0" y="0"/>
                      <a:ext cx="6567878" cy="2962141"/>
                    </a:xfrm>
                    <a:prstGeom prst="rect">
                      <a:avLst/>
                    </a:prstGeom>
                  </pic:spPr>
                </pic:pic>
              </a:graphicData>
            </a:graphic>
          </wp:inline>
        </w:drawing>
      </w:r>
    </w:p>
    <w:p w14:paraId="11EE1357" w14:textId="0EF7FF6C" w:rsidR="00C90A01" w:rsidRPr="00C90A01" w:rsidRDefault="00C90A01" w:rsidP="00C90A01"/>
    <w:p w14:paraId="5B0E9658" w14:textId="59AA8C14" w:rsidR="00C90A01" w:rsidRPr="00C90A01" w:rsidRDefault="00C90A01" w:rsidP="00C90A01"/>
    <w:p w14:paraId="7ECCBA7F" w14:textId="0F1B952C" w:rsidR="00C90A01" w:rsidRPr="00C90A01" w:rsidRDefault="00C90A01" w:rsidP="00C90A01"/>
    <w:p w14:paraId="3036765A" w14:textId="34672B78" w:rsidR="00C90A01" w:rsidRPr="00C90A01" w:rsidRDefault="00C90A01" w:rsidP="00C90A01"/>
    <w:p w14:paraId="74FB6D16" w14:textId="6C94E4AB" w:rsidR="00C90A01" w:rsidRPr="00C90A01" w:rsidRDefault="00C90A01" w:rsidP="00C90A01"/>
    <w:p w14:paraId="271561BE" w14:textId="7A5385F8" w:rsidR="00C90A01" w:rsidRDefault="00C90A01" w:rsidP="00C90A01">
      <w:pPr>
        <w:rPr>
          <w:noProof/>
        </w:rPr>
      </w:pPr>
    </w:p>
    <w:p w14:paraId="71477406" w14:textId="5D3B10F9" w:rsidR="00C90A01" w:rsidRDefault="00C90A01" w:rsidP="00C90A01"/>
    <w:p w14:paraId="312F5412" w14:textId="77777777" w:rsidR="00C90A01" w:rsidRDefault="00C90A01" w:rsidP="00C90A01">
      <w:pPr>
        <w:spacing w:line="360" w:lineRule="auto"/>
        <w:ind w:left="2880" w:firstLine="720"/>
        <w:rPr>
          <w:rFonts w:ascii="Cambria" w:hAnsi="Cambria"/>
          <w:b/>
          <w:sz w:val="20"/>
        </w:rPr>
      </w:pPr>
      <w:r>
        <w:rPr>
          <w:rFonts w:ascii="Cambria" w:hAnsi="Cambria"/>
          <w:b/>
          <w:sz w:val="20"/>
        </w:rPr>
        <w:lastRenderedPageBreak/>
        <w:t>WINE QUALITY PREDICTION</w:t>
      </w:r>
    </w:p>
    <w:p w14:paraId="3E0717F8" w14:textId="7FB8FB3F" w:rsidR="00C90A01" w:rsidRDefault="00C90A01" w:rsidP="00C90A01"/>
    <w:p w14:paraId="768B8F61" w14:textId="630860DD" w:rsidR="00C90A01" w:rsidRDefault="00C90A01" w:rsidP="00C90A01"/>
    <w:p w14:paraId="5378FC63" w14:textId="637756B4" w:rsidR="00C90A01" w:rsidRDefault="00C90A01" w:rsidP="00C90A01"/>
    <w:p w14:paraId="0108CF6C" w14:textId="4A0A0959" w:rsidR="00C90A01" w:rsidRDefault="00C90A01" w:rsidP="00C90A01"/>
    <w:p w14:paraId="7E156E20" w14:textId="485FEB52" w:rsidR="00C90A01" w:rsidRDefault="00C90A01" w:rsidP="00C90A01">
      <w:pPr>
        <w:rPr>
          <w:noProof/>
        </w:rPr>
      </w:pPr>
      <w:r>
        <w:rPr>
          <w:noProof/>
        </w:rPr>
        <w:drawing>
          <wp:inline distT="0" distB="0" distL="0" distR="0" wp14:anchorId="65799B8A" wp14:editId="2DF0E15A">
            <wp:extent cx="6565323" cy="3024554"/>
            <wp:effectExtent l="0" t="0" r="6985"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7">
                      <a:extLst>
                        <a:ext uri="{28A0092B-C50C-407E-A947-70E740481C1C}">
                          <a14:useLocalDpi xmlns:a14="http://schemas.microsoft.com/office/drawing/2010/main" val="0"/>
                        </a:ext>
                      </a:extLst>
                    </a:blip>
                    <a:stretch>
                      <a:fillRect/>
                    </a:stretch>
                  </pic:blipFill>
                  <pic:spPr>
                    <a:xfrm>
                      <a:off x="0" y="0"/>
                      <a:ext cx="6570461" cy="3026921"/>
                    </a:xfrm>
                    <a:prstGeom prst="rect">
                      <a:avLst/>
                    </a:prstGeom>
                  </pic:spPr>
                </pic:pic>
              </a:graphicData>
            </a:graphic>
          </wp:inline>
        </w:drawing>
      </w:r>
    </w:p>
    <w:p w14:paraId="22D37F55" w14:textId="418BB6E7" w:rsidR="00C90A01" w:rsidRPr="00C90A01" w:rsidRDefault="00C90A01" w:rsidP="00C90A01"/>
    <w:p w14:paraId="27F4A02C" w14:textId="38947079" w:rsidR="00C90A01" w:rsidRDefault="00C90A01" w:rsidP="00C90A01">
      <w:pPr>
        <w:rPr>
          <w:noProof/>
        </w:rPr>
      </w:pPr>
    </w:p>
    <w:p w14:paraId="31AB994A" w14:textId="1F2482BA" w:rsidR="00C90A01" w:rsidRDefault="00C90A01" w:rsidP="00C90A01">
      <w:pPr>
        <w:rPr>
          <w:noProof/>
        </w:rPr>
      </w:pPr>
    </w:p>
    <w:p w14:paraId="56B7E10D" w14:textId="67419480" w:rsidR="00C90A01" w:rsidRDefault="00C90A01" w:rsidP="00C90A01">
      <w:pPr>
        <w:rPr>
          <w:noProof/>
        </w:rPr>
      </w:pPr>
    </w:p>
    <w:p w14:paraId="59EAD81A" w14:textId="217142FA" w:rsidR="00C90A01" w:rsidRDefault="00C90A01" w:rsidP="00C90A01">
      <w:pPr>
        <w:rPr>
          <w:noProof/>
        </w:rPr>
      </w:pPr>
    </w:p>
    <w:p w14:paraId="11232905" w14:textId="77777777" w:rsidR="00C90A01" w:rsidRDefault="00C90A01" w:rsidP="00C90A01">
      <w:pPr>
        <w:rPr>
          <w:noProof/>
        </w:rPr>
      </w:pPr>
    </w:p>
    <w:p w14:paraId="2D67DAFF" w14:textId="04494494" w:rsidR="00C90A01" w:rsidRDefault="00C90A01" w:rsidP="00C90A01"/>
    <w:p w14:paraId="09D89060" w14:textId="1F29AA85" w:rsidR="00C90A01" w:rsidRDefault="00C90A01" w:rsidP="00C90A01">
      <w:pPr>
        <w:rPr>
          <w:noProof/>
        </w:rPr>
      </w:pPr>
      <w:r>
        <w:rPr>
          <w:noProof/>
        </w:rPr>
        <w:drawing>
          <wp:inline distT="0" distB="0" distL="0" distR="0" wp14:anchorId="4FBA38A1" wp14:editId="5FCE87E9">
            <wp:extent cx="6565068" cy="3362179"/>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8">
                      <a:extLst>
                        <a:ext uri="{28A0092B-C50C-407E-A947-70E740481C1C}">
                          <a14:useLocalDpi xmlns:a14="http://schemas.microsoft.com/office/drawing/2010/main" val="0"/>
                        </a:ext>
                      </a:extLst>
                    </a:blip>
                    <a:stretch>
                      <a:fillRect/>
                    </a:stretch>
                  </pic:blipFill>
                  <pic:spPr>
                    <a:xfrm>
                      <a:off x="0" y="0"/>
                      <a:ext cx="6575092" cy="3367313"/>
                    </a:xfrm>
                    <a:prstGeom prst="rect">
                      <a:avLst/>
                    </a:prstGeom>
                  </pic:spPr>
                </pic:pic>
              </a:graphicData>
            </a:graphic>
          </wp:inline>
        </w:drawing>
      </w:r>
    </w:p>
    <w:p w14:paraId="1C7F812B" w14:textId="628B01B8" w:rsidR="00EC1FDA" w:rsidRPr="00EC1FDA" w:rsidRDefault="00EC1FDA" w:rsidP="00EC1FDA"/>
    <w:p w14:paraId="09CDEB67" w14:textId="3BCC960D" w:rsidR="00EC1FDA" w:rsidRDefault="00EC1FDA" w:rsidP="00EC1FDA">
      <w:pPr>
        <w:rPr>
          <w:noProof/>
        </w:rPr>
      </w:pPr>
    </w:p>
    <w:p w14:paraId="32A53D13" w14:textId="58AFCBEA" w:rsidR="00EC1FDA" w:rsidRDefault="00EC1FDA" w:rsidP="00EC1FDA">
      <w:pPr>
        <w:tabs>
          <w:tab w:val="left" w:pos="964"/>
        </w:tabs>
      </w:pPr>
      <w:r>
        <w:tab/>
        <w:t xml:space="preserve"> </w:t>
      </w:r>
    </w:p>
    <w:p w14:paraId="1481E4E1" w14:textId="77777777" w:rsidR="00EC1FDA" w:rsidRDefault="00EC1FDA" w:rsidP="00EC1FDA">
      <w:pPr>
        <w:spacing w:line="360" w:lineRule="auto"/>
        <w:ind w:left="2880" w:firstLine="720"/>
        <w:rPr>
          <w:rFonts w:ascii="Cambria" w:hAnsi="Cambria"/>
          <w:b/>
          <w:sz w:val="20"/>
        </w:rPr>
      </w:pPr>
      <w:r>
        <w:rPr>
          <w:rFonts w:ascii="Cambria" w:hAnsi="Cambria"/>
          <w:b/>
          <w:sz w:val="20"/>
        </w:rPr>
        <w:lastRenderedPageBreak/>
        <w:t>WINE QUALITY PREDICTION</w:t>
      </w:r>
    </w:p>
    <w:p w14:paraId="5CC534A7" w14:textId="56364907" w:rsidR="00EC1FDA" w:rsidRDefault="00EC1FDA" w:rsidP="00EC1FDA">
      <w:pPr>
        <w:tabs>
          <w:tab w:val="left" w:pos="964"/>
        </w:tabs>
      </w:pPr>
    </w:p>
    <w:p w14:paraId="7B9C81B5" w14:textId="3E28F9BC" w:rsidR="00EC1FDA" w:rsidRDefault="00EC1FDA" w:rsidP="00EC1FDA">
      <w:pPr>
        <w:tabs>
          <w:tab w:val="left" w:pos="964"/>
        </w:tabs>
      </w:pPr>
    </w:p>
    <w:p w14:paraId="45017A3D" w14:textId="64BB40F0" w:rsidR="00EC1FDA" w:rsidRDefault="00EC1FDA" w:rsidP="00EC1FDA">
      <w:pPr>
        <w:tabs>
          <w:tab w:val="left" w:pos="964"/>
        </w:tabs>
      </w:pPr>
    </w:p>
    <w:p w14:paraId="214B41D9" w14:textId="77777777" w:rsidR="0021462F" w:rsidRDefault="0021462F" w:rsidP="00EC1FDA">
      <w:pPr>
        <w:tabs>
          <w:tab w:val="left" w:pos="964"/>
        </w:tabs>
        <w:rPr>
          <w:b/>
          <w:bCs/>
          <w:sz w:val="32"/>
          <w:szCs w:val="32"/>
        </w:rPr>
      </w:pPr>
    </w:p>
    <w:p w14:paraId="66AEDDEA" w14:textId="77777777" w:rsidR="0021462F" w:rsidRDefault="0021462F" w:rsidP="00EC1FDA">
      <w:pPr>
        <w:tabs>
          <w:tab w:val="left" w:pos="964"/>
        </w:tabs>
        <w:rPr>
          <w:b/>
          <w:bCs/>
          <w:sz w:val="32"/>
          <w:szCs w:val="32"/>
        </w:rPr>
      </w:pPr>
    </w:p>
    <w:p w14:paraId="7EB71BAA" w14:textId="5F29EE7B" w:rsidR="00EC1FDA" w:rsidRDefault="00EC1FDA" w:rsidP="00EC1FDA">
      <w:pPr>
        <w:tabs>
          <w:tab w:val="left" w:pos="964"/>
        </w:tabs>
        <w:rPr>
          <w:b/>
          <w:bCs/>
          <w:sz w:val="32"/>
          <w:szCs w:val="32"/>
        </w:rPr>
      </w:pPr>
      <w:r w:rsidRPr="00EC1FDA">
        <w:rPr>
          <w:b/>
          <w:bCs/>
          <w:sz w:val="32"/>
          <w:szCs w:val="32"/>
        </w:rPr>
        <w:t>6.CONCLUSION</w:t>
      </w:r>
    </w:p>
    <w:p w14:paraId="5643B06C" w14:textId="7DD408BB" w:rsidR="00EC1FDA" w:rsidRDefault="00EC1FDA" w:rsidP="00EC1FDA">
      <w:pPr>
        <w:tabs>
          <w:tab w:val="left" w:pos="964"/>
        </w:tabs>
        <w:rPr>
          <w:b/>
          <w:bCs/>
          <w:sz w:val="32"/>
          <w:szCs w:val="32"/>
        </w:rPr>
      </w:pPr>
    </w:p>
    <w:p w14:paraId="4A5FE48B" w14:textId="5BCF9704" w:rsidR="00EC1FDA" w:rsidRDefault="00EC1FDA" w:rsidP="00EC1FDA">
      <w:pPr>
        <w:tabs>
          <w:tab w:val="left" w:pos="964"/>
        </w:tabs>
        <w:rPr>
          <w:b/>
          <w:bCs/>
          <w:sz w:val="32"/>
          <w:szCs w:val="32"/>
        </w:rPr>
      </w:pPr>
    </w:p>
    <w:p w14:paraId="709530DE" w14:textId="1B5EBEED" w:rsidR="0021462F" w:rsidRPr="0021462F" w:rsidRDefault="00EC1FDA" w:rsidP="0021462F">
      <w:pPr>
        <w:tabs>
          <w:tab w:val="left" w:pos="964"/>
        </w:tabs>
        <w:spacing w:line="360" w:lineRule="auto"/>
        <w:jc w:val="both"/>
        <w:rPr>
          <w:sz w:val="28"/>
          <w:szCs w:val="28"/>
        </w:rPr>
      </w:pPr>
      <w:r>
        <w:rPr>
          <w:b/>
          <w:bCs/>
          <w:sz w:val="32"/>
          <w:szCs w:val="32"/>
        </w:rPr>
        <w:t xml:space="preserve">               </w:t>
      </w:r>
      <w:r w:rsidR="0021462F" w:rsidRPr="0021462F">
        <w:rPr>
          <w:sz w:val="28"/>
          <w:szCs w:val="28"/>
        </w:rPr>
        <w:t>This p</w:t>
      </w:r>
      <w:r w:rsidR="0021462F" w:rsidRPr="0021462F">
        <w:rPr>
          <w:sz w:val="28"/>
          <w:szCs w:val="28"/>
        </w:rPr>
        <w:t>roject</w:t>
      </w:r>
      <w:r w:rsidR="0021462F" w:rsidRPr="0021462F">
        <w:rPr>
          <w:sz w:val="28"/>
          <w:szCs w:val="28"/>
        </w:rPr>
        <w:t xml:space="preserve"> mentioned about predicting the quality </w:t>
      </w:r>
      <w:proofErr w:type="gramStart"/>
      <w:r w:rsidR="0021462F" w:rsidRPr="0021462F">
        <w:rPr>
          <w:sz w:val="28"/>
          <w:szCs w:val="28"/>
        </w:rPr>
        <w:t xml:space="preserve">of </w:t>
      </w:r>
      <w:r w:rsidR="0021462F">
        <w:rPr>
          <w:sz w:val="28"/>
          <w:szCs w:val="28"/>
        </w:rPr>
        <w:t xml:space="preserve"> </w:t>
      </w:r>
      <w:r w:rsidR="0021462F" w:rsidRPr="0021462F">
        <w:rPr>
          <w:sz w:val="28"/>
          <w:szCs w:val="28"/>
        </w:rPr>
        <w:t>Wine</w:t>
      </w:r>
      <w:proofErr w:type="gramEnd"/>
      <w:r w:rsidR="0021462F" w:rsidRPr="0021462F">
        <w:rPr>
          <w:sz w:val="28"/>
          <w:szCs w:val="28"/>
        </w:rPr>
        <w:t xml:space="preserve"> using various machine learning techniques. The</w:t>
      </w:r>
      <w:r w:rsidR="0021462F">
        <w:rPr>
          <w:sz w:val="28"/>
          <w:szCs w:val="28"/>
        </w:rPr>
        <w:t xml:space="preserve"> </w:t>
      </w:r>
      <w:r w:rsidR="0021462F" w:rsidRPr="0021462F">
        <w:rPr>
          <w:sz w:val="28"/>
          <w:szCs w:val="28"/>
        </w:rPr>
        <w:t xml:space="preserve">feature </w:t>
      </w:r>
      <w:proofErr w:type="gramStart"/>
      <w:r w:rsidR="0021462F" w:rsidRPr="0021462F">
        <w:rPr>
          <w:sz w:val="28"/>
          <w:szCs w:val="28"/>
        </w:rPr>
        <w:t>select</w:t>
      </w:r>
      <w:proofErr w:type="gramEnd"/>
      <w:r w:rsidR="0021462F" w:rsidRPr="0021462F">
        <w:rPr>
          <w:sz w:val="28"/>
          <w:szCs w:val="28"/>
        </w:rPr>
        <w:t xml:space="preserve"> on algorithm provided a clear idea about the</w:t>
      </w:r>
    </w:p>
    <w:p w14:paraId="41D82625" w14:textId="7D4CF58A" w:rsidR="0021462F" w:rsidRPr="0021462F" w:rsidRDefault="0021462F" w:rsidP="0021462F">
      <w:pPr>
        <w:tabs>
          <w:tab w:val="left" w:pos="964"/>
        </w:tabs>
        <w:spacing w:line="360" w:lineRule="auto"/>
        <w:jc w:val="both"/>
        <w:rPr>
          <w:sz w:val="28"/>
          <w:szCs w:val="28"/>
        </w:rPr>
      </w:pPr>
      <w:r w:rsidRPr="0021462F">
        <w:rPr>
          <w:sz w:val="28"/>
          <w:szCs w:val="28"/>
        </w:rPr>
        <w:t>importance of the attributes for prediction of quality, which</w:t>
      </w:r>
      <w:r>
        <w:rPr>
          <w:sz w:val="28"/>
          <w:szCs w:val="28"/>
        </w:rPr>
        <w:t xml:space="preserve"> </w:t>
      </w:r>
      <w:r w:rsidRPr="0021462F">
        <w:rPr>
          <w:sz w:val="28"/>
          <w:szCs w:val="28"/>
        </w:rPr>
        <w:t>was time consuming and</w:t>
      </w:r>
      <w:r>
        <w:rPr>
          <w:sz w:val="28"/>
          <w:szCs w:val="28"/>
        </w:rPr>
        <w:t xml:space="preserve"> </w:t>
      </w:r>
      <w:r w:rsidRPr="0021462F">
        <w:rPr>
          <w:sz w:val="28"/>
          <w:szCs w:val="28"/>
        </w:rPr>
        <w:t>expensive when done in the</w:t>
      </w:r>
      <w:r>
        <w:rPr>
          <w:sz w:val="28"/>
          <w:szCs w:val="28"/>
        </w:rPr>
        <w:t xml:space="preserve"> </w:t>
      </w:r>
      <w:r w:rsidRPr="0021462F">
        <w:rPr>
          <w:sz w:val="28"/>
          <w:szCs w:val="28"/>
        </w:rPr>
        <w:t>traditional way. We have also compared the accuracy of</w:t>
      </w:r>
    </w:p>
    <w:p w14:paraId="412024A0" w14:textId="3903EACD" w:rsidR="0021462F" w:rsidRPr="0021462F" w:rsidRDefault="0021462F" w:rsidP="0021462F">
      <w:pPr>
        <w:tabs>
          <w:tab w:val="left" w:pos="964"/>
        </w:tabs>
        <w:spacing w:line="360" w:lineRule="auto"/>
        <w:jc w:val="both"/>
        <w:rPr>
          <w:sz w:val="28"/>
          <w:szCs w:val="28"/>
        </w:rPr>
      </w:pPr>
      <w:r w:rsidRPr="0021462F">
        <w:rPr>
          <w:sz w:val="28"/>
          <w:szCs w:val="28"/>
        </w:rPr>
        <w:t>each technique used in prediction of quality and it was found</w:t>
      </w:r>
      <w:r>
        <w:rPr>
          <w:sz w:val="28"/>
          <w:szCs w:val="28"/>
        </w:rPr>
        <w:t xml:space="preserve"> </w:t>
      </w:r>
      <w:r w:rsidRPr="0021462F">
        <w:rPr>
          <w:sz w:val="28"/>
          <w:szCs w:val="28"/>
        </w:rPr>
        <w:t>that these classifiers performed well. We have found that the</w:t>
      </w:r>
      <w:r>
        <w:rPr>
          <w:sz w:val="28"/>
          <w:szCs w:val="28"/>
        </w:rPr>
        <w:t xml:space="preserve"> </w:t>
      </w:r>
      <w:r w:rsidRPr="0021462F">
        <w:rPr>
          <w:sz w:val="28"/>
          <w:szCs w:val="28"/>
        </w:rPr>
        <w:t>Random Forest based feature sets performed better than</w:t>
      </w:r>
    </w:p>
    <w:p w14:paraId="48E3C8D9" w14:textId="5AF3D90A" w:rsidR="0021462F" w:rsidRDefault="0021462F" w:rsidP="0021462F">
      <w:pPr>
        <w:tabs>
          <w:tab w:val="left" w:pos="964"/>
        </w:tabs>
        <w:spacing w:line="360" w:lineRule="auto"/>
        <w:jc w:val="both"/>
        <w:rPr>
          <w:sz w:val="28"/>
          <w:szCs w:val="28"/>
        </w:rPr>
      </w:pPr>
      <w:r w:rsidRPr="0021462F">
        <w:rPr>
          <w:sz w:val="28"/>
          <w:szCs w:val="28"/>
        </w:rPr>
        <w:t>others. We have also found that the Random Forest classifier</w:t>
      </w:r>
      <w:r>
        <w:rPr>
          <w:sz w:val="28"/>
          <w:szCs w:val="28"/>
        </w:rPr>
        <w:t xml:space="preserve"> </w:t>
      </w:r>
      <w:r w:rsidRPr="0021462F">
        <w:rPr>
          <w:sz w:val="28"/>
          <w:szCs w:val="28"/>
        </w:rPr>
        <w:t>performed better compared to all other classifiers for w</w:t>
      </w:r>
      <w:r w:rsidRPr="0021462F">
        <w:rPr>
          <w:sz w:val="28"/>
          <w:szCs w:val="28"/>
        </w:rPr>
        <w:t xml:space="preserve">ine </w:t>
      </w:r>
      <w:r w:rsidRPr="0021462F">
        <w:rPr>
          <w:sz w:val="28"/>
          <w:szCs w:val="28"/>
        </w:rPr>
        <w:t>data set.</w:t>
      </w:r>
    </w:p>
    <w:p w14:paraId="57DA2D46" w14:textId="77777777" w:rsidR="0021462F" w:rsidRPr="0021462F" w:rsidRDefault="0021462F" w:rsidP="0021462F">
      <w:pPr>
        <w:tabs>
          <w:tab w:val="left" w:pos="964"/>
        </w:tabs>
        <w:spacing w:line="360" w:lineRule="auto"/>
        <w:jc w:val="both"/>
        <w:rPr>
          <w:sz w:val="28"/>
          <w:szCs w:val="28"/>
        </w:rPr>
      </w:pPr>
    </w:p>
    <w:p w14:paraId="45E14B38" w14:textId="1CCF37CE" w:rsidR="00EC1FDA" w:rsidRDefault="0021462F" w:rsidP="0021462F">
      <w:pPr>
        <w:tabs>
          <w:tab w:val="left" w:pos="964"/>
        </w:tabs>
        <w:spacing w:line="360" w:lineRule="auto"/>
        <w:jc w:val="both"/>
        <w:rPr>
          <w:sz w:val="28"/>
          <w:szCs w:val="28"/>
        </w:rPr>
      </w:pPr>
      <w:r w:rsidRPr="0021462F">
        <w:rPr>
          <w:sz w:val="28"/>
          <w:szCs w:val="28"/>
        </w:rPr>
        <w:t>In future we can try other performance measures and other</w:t>
      </w:r>
      <w:r>
        <w:rPr>
          <w:sz w:val="28"/>
          <w:szCs w:val="28"/>
        </w:rPr>
        <w:t xml:space="preserve"> </w:t>
      </w:r>
      <w:r w:rsidRPr="0021462F">
        <w:rPr>
          <w:sz w:val="28"/>
          <w:szCs w:val="28"/>
        </w:rPr>
        <w:t>mach</w:t>
      </w:r>
      <w:r w:rsidRPr="0021462F">
        <w:rPr>
          <w:sz w:val="28"/>
          <w:szCs w:val="28"/>
        </w:rPr>
        <w:t>i</w:t>
      </w:r>
      <w:r w:rsidRPr="0021462F">
        <w:rPr>
          <w:sz w:val="28"/>
          <w:szCs w:val="28"/>
        </w:rPr>
        <w:t>ne learning techniques for better comparison on</w:t>
      </w:r>
      <w:r w:rsidRPr="0021462F">
        <w:rPr>
          <w:sz w:val="28"/>
          <w:szCs w:val="28"/>
        </w:rPr>
        <w:t xml:space="preserve"> </w:t>
      </w:r>
      <w:r w:rsidRPr="0021462F">
        <w:rPr>
          <w:sz w:val="28"/>
          <w:szCs w:val="28"/>
        </w:rPr>
        <w:t>results. This analysis will help the industries to predict the</w:t>
      </w:r>
      <w:r>
        <w:rPr>
          <w:sz w:val="28"/>
          <w:szCs w:val="28"/>
        </w:rPr>
        <w:t xml:space="preserve"> </w:t>
      </w:r>
      <w:r w:rsidRPr="0021462F">
        <w:rPr>
          <w:sz w:val="28"/>
          <w:szCs w:val="28"/>
        </w:rPr>
        <w:t>quality of the different type of wines based on certain</w:t>
      </w:r>
      <w:r>
        <w:rPr>
          <w:sz w:val="28"/>
          <w:szCs w:val="28"/>
        </w:rPr>
        <w:t xml:space="preserve"> </w:t>
      </w:r>
      <w:r w:rsidRPr="0021462F">
        <w:rPr>
          <w:sz w:val="28"/>
          <w:szCs w:val="28"/>
        </w:rPr>
        <w:t>attributes and also it will helpful for them to make good</w:t>
      </w:r>
      <w:r>
        <w:rPr>
          <w:sz w:val="28"/>
          <w:szCs w:val="28"/>
        </w:rPr>
        <w:t xml:space="preserve"> </w:t>
      </w:r>
      <w:r w:rsidRPr="0021462F">
        <w:rPr>
          <w:sz w:val="28"/>
          <w:szCs w:val="28"/>
        </w:rPr>
        <w:t>product in the future.</w:t>
      </w:r>
    </w:p>
    <w:p w14:paraId="549CAC08" w14:textId="198092B7" w:rsidR="0021462F" w:rsidRDefault="0021462F" w:rsidP="0021462F">
      <w:pPr>
        <w:tabs>
          <w:tab w:val="left" w:pos="964"/>
        </w:tabs>
        <w:spacing w:line="360" w:lineRule="auto"/>
        <w:jc w:val="both"/>
        <w:rPr>
          <w:sz w:val="28"/>
          <w:szCs w:val="28"/>
        </w:rPr>
      </w:pPr>
    </w:p>
    <w:p w14:paraId="748927DB" w14:textId="4CCAF14C" w:rsidR="0021462F" w:rsidRDefault="0021462F" w:rsidP="0021462F">
      <w:pPr>
        <w:tabs>
          <w:tab w:val="left" w:pos="964"/>
        </w:tabs>
        <w:spacing w:line="360" w:lineRule="auto"/>
        <w:jc w:val="both"/>
        <w:rPr>
          <w:sz w:val="28"/>
          <w:szCs w:val="28"/>
        </w:rPr>
      </w:pPr>
    </w:p>
    <w:p w14:paraId="2097CA73" w14:textId="7A3E6F72" w:rsidR="0021462F" w:rsidRDefault="0021462F" w:rsidP="0021462F">
      <w:pPr>
        <w:tabs>
          <w:tab w:val="left" w:pos="964"/>
        </w:tabs>
        <w:spacing w:line="360" w:lineRule="auto"/>
        <w:jc w:val="both"/>
        <w:rPr>
          <w:sz w:val="28"/>
          <w:szCs w:val="28"/>
        </w:rPr>
      </w:pPr>
    </w:p>
    <w:p w14:paraId="4846682B" w14:textId="501707EC" w:rsidR="0021462F" w:rsidRDefault="0021462F" w:rsidP="0021462F">
      <w:pPr>
        <w:tabs>
          <w:tab w:val="left" w:pos="964"/>
        </w:tabs>
        <w:spacing w:line="360" w:lineRule="auto"/>
        <w:jc w:val="both"/>
        <w:rPr>
          <w:sz w:val="28"/>
          <w:szCs w:val="28"/>
        </w:rPr>
      </w:pPr>
    </w:p>
    <w:p w14:paraId="1E97BB75" w14:textId="3DFF3F5C" w:rsidR="0021462F" w:rsidRDefault="0021462F" w:rsidP="0021462F">
      <w:pPr>
        <w:tabs>
          <w:tab w:val="left" w:pos="964"/>
        </w:tabs>
        <w:spacing w:line="360" w:lineRule="auto"/>
        <w:jc w:val="both"/>
        <w:rPr>
          <w:sz w:val="28"/>
          <w:szCs w:val="28"/>
        </w:rPr>
      </w:pPr>
    </w:p>
    <w:p w14:paraId="042E8DAF" w14:textId="08FE1D36" w:rsidR="0021462F" w:rsidRDefault="0021462F" w:rsidP="0021462F">
      <w:pPr>
        <w:tabs>
          <w:tab w:val="left" w:pos="964"/>
        </w:tabs>
        <w:spacing w:line="360" w:lineRule="auto"/>
        <w:jc w:val="both"/>
        <w:rPr>
          <w:sz w:val="28"/>
          <w:szCs w:val="28"/>
        </w:rPr>
      </w:pPr>
    </w:p>
    <w:p w14:paraId="17B361A8" w14:textId="57B636FB" w:rsidR="0021462F" w:rsidRDefault="0021462F" w:rsidP="0021462F">
      <w:pPr>
        <w:tabs>
          <w:tab w:val="left" w:pos="964"/>
        </w:tabs>
        <w:spacing w:line="360" w:lineRule="auto"/>
        <w:jc w:val="both"/>
        <w:rPr>
          <w:sz w:val="28"/>
          <w:szCs w:val="28"/>
        </w:rPr>
      </w:pPr>
    </w:p>
    <w:p w14:paraId="046829EE" w14:textId="2B1D54C5" w:rsidR="0021462F" w:rsidRDefault="0021462F" w:rsidP="0021462F">
      <w:pPr>
        <w:tabs>
          <w:tab w:val="left" w:pos="964"/>
        </w:tabs>
        <w:spacing w:line="360" w:lineRule="auto"/>
        <w:jc w:val="both"/>
        <w:rPr>
          <w:sz w:val="28"/>
          <w:szCs w:val="28"/>
        </w:rPr>
      </w:pPr>
    </w:p>
    <w:p w14:paraId="1F49E415" w14:textId="70BFBD49" w:rsidR="0021462F" w:rsidRDefault="0021462F" w:rsidP="0021462F">
      <w:pPr>
        <w:tabs>
          <w:tab w:val="left" w:pos="964"/>
        </w:tabs>
        <w:spacing w:line="360" w:lineRule="auto"/>
        <w:jc w:val="both"/>
        <w:rPr>
          <w:sz w:val="28"/>
          <w:szCs w:val="28"/>
        </w:rPr>
      </w:pPr>
    </w:p>
    <w:p w14:paraId="06CD9A8D" w14:textId="18AEBE9C" w:rsidR="0021462F" w:rsidRDefault="0021462F" w:rsidP="0021462F">
      <w:pPr>
        <w:tabs>
          <w:tab w:val="left" w:pos="964"/>
        </w:tabs>
        <w:spacing w:line="360" w:lineRule="auto"/>
        <w:jc w:val="both"/>
        <w:rPr>
          <w:sz w:val="28"/>
          <w:szCs w:val="28"/>
        </w:rPr>
      </w:pPr>
    </w:p>
    <w:p w14:paraId="12C8E92E" w14:textId="77777777" w:rsidR="0021462F" w:rsidRDefault="0021462F" w:rsidP="0021462F">
      <w:pPr>
        <w:spacing w:line="360" w:lineRule="auto"/>
        <w:ind w:left="2880" w:firstLine="720"/>
        <w:rPr>
          <w:rFonts w:ascii="Cambria" w:hAnsi="Cambria"/>
          <w:b/>
          <w:sz w:val="20"/>
        </w:rPr>
      </w:pPr>
      <w:r>
        <w:rPr>
          <w:rFonts w:ascii="Cambria" w:hAnsi="Cambria"/>
          <w:b/>
          <w:sz w:val="20"/>
        </w:rPr>
        <w:lastRenderedPageBreak/>
        <w:t>WINE QUALITY PREDICTION</w:t>
      </w:r>
    </w:p>
    <w:p w14:paraId="02D320AC" w14:textId="40A643B5" w:rsidR="0021462F" w:rsidRDefault="0021462F" w:rsidP="0021462F">
      <w:pPr>
        <w:tabs>
          <w:tab w:val="left" w:pos="964"/>
        </w:tabs>
        <w:spacing w:line="360" w:lineRule="auto"/>
        <w:jc w:val="both"/>
        <w:rPr>
          <w:sz w:val="28"/>
          <w:szCs w:val="28"/>
        </w:rPr>
      </w:pPr>
    </w:p>
    <w:p w14:paraId="2D92974E" w14:textId="63D8F728" w:rsidR="0021462F" w:rsidRDefault="0021462F" w:rsidP="0021462F">
      <w:pPr>
        <w:tabs>
          <w:tab w:val="left" w:pos="964"/>
        </w:tabs>
        <w:spacing w:line="360" w:lineRule="auto"/>
        <w:jc w:val="both"/>
        <w:rPr>
          <w:b/>
          <w:bCs/>
          <w:sz w:val="32"/>
          <w:szCs w:val="32"/>
        </w:rPr>
      </w:pPr>
      <w:r w:rsidRPr="0021462F">
        <w:rPr>
          <w:b/>
          <w:bCs/>
          <w:sz w:val="32"/>
          <w:szCs w:val="32"/>
        </w:rPr>
        <w:t>7.BIBLIOGRAPHY</w:t>
      </w:r>
    </w:p>
    <w:p w14:paraId="67F5C287" w14:textId="77777777" w:rsidR="0021462F" w:rsidRDefault="0021462F" w:rsidP="0021462F">
      <w:pPr>
        <w:tabs>
          <w:tab w:val="left" w:pos="964"/>
        </w:tabs>
        <w:spacing w:line="360" w:lineRule="auto"/>
        <w:jc w:val="both"/>
        <w:rPr>
          <w:b/>
          <w:bCs/>
          <w:sz w:val="32"/>
          <w:szCs w:val="32"/>
        </w:rPr>
      </w:pPr>
    </w:p>
    <w:p w14:paraId="222A1F34" w14:textId="202A24E6" w:rsidR="0021462F" w:rsidRDefault="0021462F" w:rsidP="0021462F">
      <w:pPr>
        <w:pStyle w:val="ListParagraph"/>
        <w:numPr>
          <w:ilvl w:val="0"/>
          <w:numId w:val="34"/>
        </w:numPr>
        <w:tabs>
          <w:tab w:val="left" w:pos="964"/>
        </w:tabs>
        <w:spacing w:line="360" w:lineRule="auto"/>
        <w:jc w:val="both"/>
        <w:rPr>
          <w:sz w:val="28"/>
          <w:szCs w:val="28"/>
        </w:rPr>
      </w:pPr>
      <w:hyperlink r:id="rId29" w:history="1">
        <w:r w:rsidRPr="008162AF">
          <w:rPr>
            <w:rStyle w:val="Hyperlink"/>
            <w:sz w:val="28"/>
            <w:szCs w:val="28"/>
          </w:rPr>
          <w:t>https://www.youtube.com/watch?v=W25TEa93T_I</w:t>
        </w:r>
      </w:hyperlink>
    </w:p>
    <w:p w14:paraId="38E4B12B" w14:textId="38F1CCA3" w:rsidR="0021462F" w:rsidRDefault="0021462F" w:rsidP="0021462F">
      <w:pPr>
        <w:pStyle w:val="ListParagraph"/>
        <w:numPr>
          <w:ilvl w:val="0"/>
          <w:numId w:val="34"/>
        </w:numPr>
        <w:tabs>
          <w:tab w:val="left" w:pos="964"/>
        </w:tabs>
        <w:spacing w:line="360" w:lineRule="auto"/>
        <w:jc w:val="both"/>
        <w:rPr>
          <w:sz w:val="28"/>
          <w:szCs w:val="28"/>
        </w:rPr>
      </w:pPr>
      <w:hyperlink r:id="rId30" w:history="1">
        <w:r w:rsidRPr="008162AF">
          <w:rPr>
            <w:rStyle w:val="Hyperlink"/>
            <w:sz w:val="28"/>
            <w:szCs w:val="28"/>
          </w:rPr>
          <w:t>https://www.kaggle.com/rajyellow46/wine-quality</w:t>
        </w:r>
      </w:hyperlink>
      <w:r>
        <w:rPr>
          <w:sz w:val="28"/>
          <w:szCs w:val="28"/>
        </w:rPr>
        <w:t xml:space="preserve"> </w:t>
      </w:r>
    </w:p>
    <w:p w14:paraId="2F445EB6" w14:textId="49C31958" w:rsidR="0021462F" w:rsidRDefault="0021462F" w:rsidP="0021462F">
      <w:pPr>
        <w:pStyle w:val="ListParagraph"/>
        <w:numPr>
          <w:ilvl w:val="0"/>
          <w:numId w:val="34"/>
        </w:numPr>
        <w:tabs>
          <w:tab w:val="left" w:pos="964"/>
        </w:tabs>
        <w:spacing w:line="360" w:lineRule="auto"/>
        <w:jc w:val="both"/>
        <w:rPr>
          <w:sz w:val="28"/>
          <w:szCs w:val="28"/>
        </w:rPr>
      </w:pPr>
      <w:hyperlink r:id="rId31" w:history="1">
        <w:r w:rsidRPr="008162AF">
          <w:rPr>
            <w:rStyle w:val="Hyperlink"/>
            <w:sz w:val="28"/>
            <w:szCs w:val="28"/>
          </w:rPr>
          <w:t>https://en.wikipedia.org/wiki/Decision_tree</w:t>
        </w:r>
      </w:hyperlink>
      <w:r>
        <w:rPr>
          <w:sz w:val="28"/>
          <w:szCs w:val="28"/>
        </w:rPr>
        <w:t xml:space="preserve"> </w:t>
      </w:r>
    </w:p>
    <w:p w14:paraId="5CB031B0" w14:textId="521F23C6" w:rsidR="0021462F" w:rsidRDefault="0021462F" w:rsidP="0021462F">
      <w:pPr>
        <w:pStyle w:val="ListParagraph"/>
        <w:numPr>
          <w:ilvl w:val="0"/>
          <w:numId w:val="34"/>
        </w:numPr>
        <w:tabs>
          <w:tab w:val="left" w:pos="964"/>
        </w:tabs>
        <w:spacing w:line="360" w:lineRule="auto"/>
        <w:jc w:val="both"/>
        <w:rPr>
          <w:sz w:val="28"/>
          <w:szCs w:val="28"/>
        </w:rPr>
      </w:pPr>
      <w:hyperlink r:id="rId32" w:history="1">
        <w:r w:rsidRPr="008162AF">
          <w:rPr>
            <w:rStyle w:val="Hyperlink"/>
            <w:sz w:val="28"/>
            <w:szCs w:val="28"/>
          </w:rPr>
          <w:t>https://en.wikipedia.org/wiki/Random_forest</w:t>
        </w:r>
      </w:hyperlink>
      <w:r>
        <w:rPr>
          <w:sz w:val="28"/>
          <w:szCs w:val="28"/>
        </w:rPr>
        <w:t xml:space="preserve"> </w:t>
      </w:r>
    </w:p>
    <w:p w14:paraId="0FAC46F6" w14:textId="1D15AEA0" w:rsidR="0021462F" w:rsidRPr="0021462F" w:rsidRDefault="0021462F" w:rsidP="0021462F">
      <w:pPr>
        <w:pStyle w:val="ListParagraph"/>
        <w:numPr>
          <w:ilvl w:val="0"/>
          <w:numId w:val="34"/>
        </w:numPr>
        <w:tabs>
          <w:tab w:val="left" w:pos="964"/>
        </w:tabs>
        <w:spacing w:line="360" w:lineRule="auto"/>
        <w:jc w:val="both"/>
        <w:rPr>
          <w:sz w:val="28"/>
          <w:szCs w:val="28"/>
        </w:rPr>
      </w:pPr>
      <w:hyperlink r:id="rId33" w:history="1">
        <w:r w:rsidRPr="008162AF">
          <w:rPr>
            <w:rStyle w:val="Hyperlink"/>
            <w:sz w:val="28"/>
            <w:szCs w:val="28"/>
          </w:rPr>
          <w:t>https://www.researchgate.net/publication/350110244_Prediction_of_Wine_Quality_Using_Machine_Learning_Algorithms</w:t>
        </w:r>
      </w:hyperlink>
      <w:r>
        <w:rPr>
          <w:sz w:val="28"/>
          <w:szCs w:val="28"/>
        </w:rPr>
        <w:t xml:space="preserve"> </w:t>
      </w:r>
    </w:p>
    <w:p w14:paraId="0A107AFF" w14:textId="77777777" w:rsidR="0021462F" w:rsidRPr="0021462F" w:rsidRDefault="0021462F" w:rsidP="0021462F">
      <w:pPr>
        <w:tabs>
          <w:tab w:val="left" w:pos="964"/>
        </w:tabs>
        <w:spacing w:line="360" w:lineRule="auto"/>
        <w:jc w:val="both"/>
        <w:rPr>
          <w:sz w:val="28"/>
          <w:szCs w:val="28"/>
        </w:rPr>
      </w:pPr>
    </w:p>
    <w:sectPr w:rsidR="0021462F" w:rsidRPr="0021462F" w:rsidSect="007C38A5">
      <w:headerReference w:type="even" r:id="rId34"/>
      <w:headerReference w:type="default" r:id="rId35"/>
      <w:footerReference w:type="even" r:id="rId36"/>
      <w:footerReference w:type="default" r:id="rId37"/>
      <w:headerReference w:type="first" r:id="rId38"/>
      <w:footerReference w:type="first" r:id="rId39"/>
      <w:pgSz w:w="12240" w:h="15840"/>
      <w:pgMar w:top="640" w:right="600" w:bottom="960" w:left="1300" w:header="720" w:footer="780" w:gutter="0"/>
      <w:pgBorders>
        <w:top w:val="single" w:sz="4" w:space="7" w:color="000000"/>
        <w:left w:val="single" w:sz="4" w:space="31" w:color="000000"/>
        <w:bottom w:val="single" w:sz="4" w:space="14" w:color="000000"/>
        <w:right w:val="single" w:sz="4" w:space="5"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08C06" w14:textId="77777777" w:rsidR="00AF57C0" w:rsidRDefault="00D9212C">
      <w:r>
        <w:separator/>
      </w:r>
    </w:p>
  </w:endnote>
  <w:endnote w:type="continuationSeparator" w:id="0">
    <w:p w14:paraId="26959BC1" w14:textId="77777777" w:rsidR="00AF57C0" w:rsidRDefault="00D92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4B376" w14:textId="77777777" w:rsidR="00AF57C0" w:rsidRDefault="00AF57C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BC21D" w14:textId="192D4046" w:rsidR="00AF57C0" w:rsidRDefault="00FC5543">
    <w:pPr>
      <w:pStyle w:val="BodyText"/>
      <w:spacing w:line="12" w:lineRule="auto"/>
      <w:rPr>
        <w:sz w:val="20"/>
      </w:rPr>
    </w:pPr>
    <w:r>
      <w:rPr>
        <w:noProof/>
      </w:rPr>
      <mc:AlternateContent>
        <mc:Choice Requires="wps">
          <w:drawing>
            <wp:anchor distT="0" distB="0" distL="114935" distR="114935" simplePos="0" relativeHeight="251649024" behindDoc="1" locked="0" layoutInCell="1" allowOverlap="1" wp14:anchorId="72549679" wp14:editId="1075FB10">
              <wp:simplePos x="0" y="0"/>
              <wp:positionH relativeFrom="page">
                <wp:posOffset>6052820</wp:posOffset>
              </wp:positionH>
              <wp:positionV relativeFrom="page">
                <wp:posOffset>9423400</wp:posOffset>
              </wp:positionV>
              <wp:extent cx="819785" cy="189865"/>
              <wp:effectExtent l="0" t="0" r="0" b="0"/>
              <wp:wrapNone/>
              <wp:docPr id="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1898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3344E" w14:textId="77777777" w:rsidR="00AF57C0" w:rsidRDefault="00D9212C">
                          <w:pPr>
                            <w:spacing w:before="20"/>
                            <w:ind w:left="20"/>
                          </w:pPr>
                          <w:r>
                            <w:rPr>
                              <w:rFonts w:ascii="Calisto MT" w:hAnsi="Calisto MT"/>
                              <w:b/>
                              <w:i/>
                            </w:rPr>
                            <w:t>Project Report</w:t>
                          </w:r>
                        </w:p>
                      </w:txbxContent>
                    </wps:txbx>
                    <wps:bodyPr rot="0" vert="horz" wrap="square" lIns="635" tIns="635" rIns="635" bIns="6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49679" id="_x0000_t202" coordsize="21600,21600" o:spt="202" path="m,l,21600r21600,l21600,xe">
              <v:stroke joinstyle="miter"/>
              <v:path gradientshapeok="t" o:connecttype="rect"/>
            </v:shapetype>
            <v:shape id="Text Box 24" o:spid="_x0000_s1026" type="#_x0000_t202" style="position:absolute;margin-left:476.6pt;margin-top:742pt;width:64.55pt;height:14.95pt;z-index:-25166745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" stroked="f">
              <v:fill opacity="0"/>
              <v:textbox inset=".05pt,.05pt,.05pt,.05pt">
                <w:txbxContent>
                  <w:p w14:paraId="4843344E" w14:textId="77777777" w:rsidR="00AF57C0" w:rsidRDefault="00D9212C">
                    <w:pPr>
                      <w:spacing w:before="20"/>
                      <w:ind w:left="20"/>
                    </w:pPr>
                    <w:r>
                      <w:rPr>
                        <w:rFonts w:ascii="Calisto MT" w:hAnsi="Calisto MT"/>
                        <w:b/>
                        <w:i/>
                      </w:rPr>
                      <w:t>Project Report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4134" w14:textId="77777777" w:rsidR="00AF57C0" w:rsidRDefault="00AF57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F2E9F" w14:textId="77777777" w:rsidR="00AF57C0" w:rsidRDefault="00D9212C">
      <w:r>
        <w:separator/>
      </w:r>
    </w:p>
  </w:footnote>
  <w:footnote w:type="continuationSeparator" w:id="0">
    <w:p w14:paraId="5905F979" w14:textId="77777777" w:rsidR="00AF57C0" w:rsidRDefault="00D92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2715" w14:textId="77777777" w:rsidR="00AF57C0" w:rsidRDefault="00AF57C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8962E" w14:textId="77777777" w:rsidR="00AF57C0" w:rsidRDefault="00AF57C0">
    <w:pPr>
      <w:pStyle w:val="BodyText"/>
      <w:spacing w:line="12"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C016C" w14:textId="77777777" w:rsidR="00AF57C0" w:rsidRDefault="00AF57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Heading1"/>
      <w:suff w:val="nothing"/>
      <w:lvlText w:val=""/>
      <w:lvlJc w:val="left"/>
      <w:pPr>
        <w:tabs>
          <w:tab w:val="num" w:pos="0"/>
        </w:tabs>
        <w:ind w:left="0" w:firstLine="0"/>
      </w:pPr>
    </w:lvl>
    <w:lvl w:ilvl="2">
      <w:start w:val="1"/>
      <w:numFmt w:val="none"/>
      <w:pStyle w:val="Heading2"/>
      <w:suff w:val="nothing"/>
      <w:lvlText w:val=""/>
      <w:lvlJc w:val="left"/>
      <w:pPr>
        <w:tabs>
          <w:tab w:val="num" w:pos="0"/>
        </w:tabs>
        <w:ind w:left="0" w:firstLine="0"/>
      </w:pPr>
    </w:lvl>
    <w:lvl w:ilvl="3">
      <w:start w:val="1"/>
      <w:numFmt w:val="none"/>
      <w:pStyle w:val="Heading3"/>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1"/>
    <w:lvl w:ilvl="0">
      <w:start w:val="1"/>
      <w:numFmt w:val="decimal"/>
      <w:lvlText w:val="%1."/>
      <w:lvlJc w:val="left"/>
      <w:pPr>
        <w:tabs>
          <w:tab w:val="num" w:pos="720"/>
        </w:tabs>
        <w:ind w:left="1940" w:hanging="360"/>
      </w:pPr>
      <w:rPr>
        <w:rFonts w:ascii="Times New Roman" w:eastAsia="Times New Roman" w:hAnsi="Times New Roman" w:cs="Times New Roman" w:hint="default"/>
        <w:spacing w:val="0"/>
        <w:w w:val="100"/>
        <w:sz w:val="28"/>
        <w:szCs w:val="28"/>
        <w:lang w:val="en-US" w:bidi="en-US"/>
      </w:rPr>
    </w:lvl>
  </w:abstractNum>
  <w:abstractNum w:abstractNumId="2" w15:restartNumberingAfterBreak="0">
    <w:nsid w:val="00000003"/>
    <w:multiLevelType w:val="multilevel"/>
    <w:tmpl w:val="00000003"/>
    <w:name w:val="WW8Num2"/>
    <w:lvl w:ilvl="0">
      <w:start w:val="1"/>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3" w15:restartNumberingAfterBreak="0">
    <w:nsid w:val="00000004"/>
    <w:multiLevelType w:val="multilevel"/>
    <w:tmpl w:val="00000004"/>
    <w:name w:val="WW8Num3"/>
    <w:lvl w:ilvl="0">
      <w:start w:val="5"/>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4" w15:restartNumberingAfterBreak="0">
    <w:nsid w:val="00000005"/>
    <w:multiLevelType w:val="multilevel"/>
    <w:tmpl w:val="00000005"/>
    <w:name w:val="WW8Num4"/>
    <w:lvl w:ilvl="0">
      <w:numFmt w:val="bullet"/>
      <w:lvlText w:val=""/>
      <w:lvlJc w:val="left"/>
      <w:pPr>
        <w:tabs>
          <w:tab w:val="num" w:pos="720"/>
        </w:tabs>
        <w:ind w:left="500" w:hanging="360"/>
      </w:pPr>
      <w:rPr>
        <w:rFonts w:ascii="Symbol" w:hAnsi="Symbol" w:cs="Symbol" w:hint="default"/>
        <w:w w:val="100"/>
        <w:sz w:val="28"/>
        <w:szCs w:val="28"/>
        <w:lang w:val="en-US" w:bidi="en-US"/>
      </w:rPr>
    </w:lvl>
    <w:lvl w:ilvl="1">
      <w:numFmt w:val="bullet"/>
      <w:lvlText w:val=""/>
      <w:lvlJc w:val="left"/>
      <w:pPr>
        <w:tabs>
          <w:tab w:val="num" w:pos="720"/>
        </w:tabs>
        <w:ind w:left="860" w:hanging="360"/>
      </w:pPr>
      <w:rPr>
        <w:rFonts w:ascii="Symbol" w:hAnsi="Symbol" w:cs="Symbol" w:hint="default"/>
        <w:w w:val="100"/>
        <w:sz w:val="28"/>
        <w:szCs w:val="28"/>
        <w:lang w:val="en-US" w:bidi="en-US"/>
      </w:rPr>
    </w:lvl>
    <w:lvl w:ilvl="2">
      <w:numFmt w:val="bullet"/>
      <w:lvlText w:val="•"/>
      <w:lvlJc w:val="left"/>
      <w:pPr>
        <w:tabs>
          <w:tab w:val="num" w:pos="0"/>
        </w:tabs>
        <w:ind w:left="1913" w:hanging="360"/>
      </w:pPr>
      <w:rPr>
        <w:rFonts w:ascii="Liberation Serif" w:hAnsi="Liberation Serif" w:hint="default"/>
        <w:lang w:val="en-US" w:bidi="en-US"/>
      </w:rPr>
    </w:lvl>
    <w:lvl w:ilvl="3">
      <w:numFmt w:val="bullet"/>
      <w:lvlText w:val="•"/>
      <w:lvlJc w:val="left"/>
      <w:pPr>
        <w:tabs>
          <w:tab w:val="num" w:pos="0"/>
        </w:tabs>
        <w:ind w:left="2966" w:hanging="360"/>
      </w:pPr>
      <w:rPr>
        <w:rFonts w:ascii="Liberation Serif" w:hAnsi="Liberation Serif" w:hint="default"/>
        <w:lang w:val="en-US" w:bidi="en-US"/>
      </w:rPr>
    </w:lvl>
    <w:lvl w:ilvl="4">
      <w:numFmt w:val="bullet"/>
      <w:lvlText w:val="•"/>
      <w:lvlJc w:val="left"/>
      <w:pPr>
        <w:tabs>
          <w:tab w:val="num" w:pos="0"/>
        </w:tabs>
        <w:ind w:left="4020" w:hanging="360"/>
      </w:pPr>
      <w:rPr>
        <w:rFonts w:ascii="Liberation Serif" w:hAnsi="Liberation Serif" w:hint="default"/>
        <w:lang w:val="en-US" w:bidi="en-US"/>
      </w:rPr>
    </w:lvl>
    <w:lvl w:ilvl="5">
      <w:numFmt w:val="bullet"/>
      <w:lvlText w:val="•"/>
      <w:lvlJc w:val="left"/>
      <w:pPr>
        <w:tabs>
          <w:tab w:val="num" w:pos="0"/>
        </w:tabs>
        <w:ind w:left="5073" w:hanging="360"/>
      </w:pPr>
      <w:rPr>
        <w:rFonts w:ascii="Liberation Serif" w:hAnsi="Liberation Serif" w:hint="default"/>
        <w:lang w:val="en-US" w:bidi="en-US"/>
      </w:rPr>
    </w:lvl>
    <w:lvl w:ilvl="6">
      <w:numFmt w:val="bullet"/>
      <w:lvlText w:val="•"/>
      <w:lvlJc w:val="left"/>
      <w:pPr>
        <w:tabs>
          <w:tab w:val="num" w:pos="0"/>
        </w:tabs>
        <w:ind w:left="6126" w:hanging="360"/>
      </w:pPr>
      <w:rPr>
        <w:rFonts w:ascii="Liberation Serif" w:hAnsi="Liberation Serif" w:hint="default"/>
        <w:lang w:val="en-US" w:bidi="en-US"/>
      </w:rPr>
    </w:lvl>
    <w:lvl w:ilvl="7">
      <w:numFmt w:val="bullet"/>
      <w:lvlText w:val="•"/>
      <w:lvlJc w:val="left"/>
      <w:pPr>
        <w:tabs>
          <w:tab w:val="num" w:pos="0"/>
        </w:tabs>
        <w:ind w:left="7180" w:hanging="360"/>
      </w:pPr>
      <w:rPr>
        <w:rFonts w:ascii="Liberation Serif" w:hAnsi="Liberation Serif" w:hint="default"/>
        <w:lang w:val="en-US" w:bidi="en-US"/>
      </w:rPr>
    </w:lvl>
    <w:lvl w:ilvl="8">
      <w:numFmt w:val="bullet"/>
      <w:lvlText w:val="•"/>
      <w:lvlJc w:val="left"/>
      <w:pPr>
        <w:tabs>
          <w:tab w:val="num" w:pos="0"/>
        </w:tabs>
        <w:ind w:left="8233" w:hanging="360"/>
      </w:pPr>
      <w:rPr>
        <w:rFonts w:ascii="Liberation Serif" w:hAnsi="Liberation Serif" w:hint="default"/>
        <w:lang w:val="en-US" w:bidi="en-US"/>
      </w:rPr>
    </w:lvl>
  </w:abstractNum>
  <w:abstractNum w:abstractNumId="5" w15:restartNumberingAfterBreak="0">
    <w:nsid w:val="00000006"/>
    <w:multiLevelType w:val="multilevel"/>
    <w:tmpl w:val="00000006"/>
    <w:name w:val="WW8Num5"/>
    <w:lvl w:ilvl="0">
      <w:start w:val="8"/>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6" w15:restartNumberingAfterBreak="0">
    <w:nsid w:val="00000007"/>
    <w:multiLevelType w:val="singleLevel"/>
    <w:tmpl w:val="00000007"/>
    <w:name w:val="WW8Num6"/>
    <w:lvl w:ilvl="0">
      <w:start w:val="1"/>
      <w:numFmt w:val="decimal"/>
      <w:lvlText w:val="%1."/>
      <w:lvlJc w:val="left"/>
      <w:pPr>
        <w:tabs>
          <w:tab w:val="num" w:pos="720"/>
        </w:tabs>
        <w:ind w:left="1580" w:hanging="720"/>
      </w:pPr>
      <w:rPr>
        <w:rFonts w:ascii="Times New Roman" w:eastAsia="Times New Roman" w:hAnsi="Times New Roman" w:cs="Times New Roman" w:hint="default"/>
        <w:spacing w:val="0"/>
        <w:w w:val="100"/>
        <w:sz w:val="28"/>
        <w:szCs w:val="28"/>
        <w:lang w:val="en-US" w:bidi="en-US"/>
      </w:rPr>
    </w:lvl>
  </w:abstractNum>
  <w:abstractNum w:abstractNumId="7" w15:restartNumberingAfterBreak="0">
    <w:nsid w:val="00000008"/>
    <w:multiLevelType w:val="singleLevel"/>
    <w:tmpl w:val="00000008"/>
    <w:name w:val="WW8Num7"/>
    <w:lvl w:ilvl="0">
      <w:start w:val="1"/>
      <w:numFmt w:val="decimal"/>
      <w:lvlText w:val="%1."/>
      <w:lvlJc w:val="left"/>
      <w:pPr>
        <w:tabs>
          <w:tab w:val="num" w:pos="720"/>
        </w:tabs>
        <w:ind w:left="500" w:hanging="360"/>
      </w:pPr>
      <w:rPr>
        <w:rFonts w:hint="default"/>
        <w:spacing w:val="0"/>
        <w:w w:val="100"/>
        <w:sz w:val="28"/>
        <w:lang w:val="en-US" w:bidi="en-US"/>
      </w:rPr>
    </w:lvl>
  </w:abstractNum>
  <w:abstractNum w:abstractNumId="8" w15:restartNumberingAfterBreak="0">
    <w:nsid w:val="00000009"/>
    <w:multiLevelType w:val="singleLevel"/>
    <w:tmpl w:val="00000009"/>
    <w:name w:val="WW8Num8"/>
    <w:lvl w:ilvl="0">
      <w:start w:val="4"/>
      <w:numFmt w:val="decimal"/>
      <w:lvlText w:val="%1."/>
      <w:lvlJc w:val="left"/>
      <w:pPr>
        <w:tabs>
          <w:tab w:val="num" w:pos="0"/>
        </w:tabs>
        <w:ind w:left="1860" w:hanging="281"/>
      </w:pPr>
      <w:rPr>
        <w:rFonts w:ascii="Times New Roman" w:eastAsia="Times New Roman" w:hAnsi="Times New Roman" w:cs="Times New Roman" w:hint="default"/>
        <w:w w:val="100"/>
        <w:sz w:val="28"/>
        <w:szCs w:val="28"/>
        <w:lang w:val="en-US" w:bidi="en-US"/>
      </w:rPr>
    </w:lvl>
  </w:abstractNum>
  <w:abstractNum w:abstractNumId="9" w15:restartNumberingAfterBreak="0">
    <w:nsid w:val="0000000A"/>
    <w:multiLevelType w:val="singleLevel"/>
    <w:tmpl w:val="0000000A"/>
    <w:name w:val="WW8Num9"/>
    <w:lvl w:ilvl="0">
      <w:start w:val="1"/>
      <w:numFmt w:val="decimal"/>
      <w:lvlText w:val="%1)"/>
      <w:lvlJc w:val="left"/>
      <w:pPr>
        <w:tabs>
          <w:tab w:val="num" w:pos="720"/>
        </w:tabs>
        <w:ind w:left="860" w:hanging="720"/>
      </w:pPr>
      <w:rPr>
        <w:rFonts w:ascii="Times New Roman" w:eastAsia="Times New Roman" w:hAnsi="Times New Roman" w:cs="Times New Roman" w:hint="default"/>
        <w:spacing w:val="0"/>
        <w:w w:val="100"/>
        <w:sz w:val="28"/>
        <w:szCs w:val="28"/>
        <w:lang w:val="en-US" w:bidi="en-US"/>
      </w:rPr>
    </w:lvl>
  </w:abstractNum>
  <w:abstractNum w:abstractNumId="10" w15:restartNumberingAfterBreak="0">
    <w:nsid w:val="0000000B"/>
    <w:multiLevelType w:val="multilevel"/>
    <w:tmpl w:val="0000000B"/>
    <w:name w:val="WW8Num10"/>
    <w:lvl w:ilvl="0">
      <w:start w:val="9"/>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11" w15:restartNumberingAfterBreak="0">
    <w:nsid w:val="0000000C"/>
    <w:multiLevelType w:val="multilevel"/>
    <w:tmpl w:val="0000000C"/>
    <w:name w:val="WW8Num11"/>
    <w:lvl w:ilvl="0">
      <w:start w:val="2"/>
      <w:numFmt w:val="decimal"/>
      <w:lvlText w:val="%1"/>
      <w:lvlJc w:val="left"/>
      <w:pPr>
        <w:tabs>
          <w:tab w:val="num" w:pos="0"/>
        </w:tabs>
        <w:ind w:left="560" w:hanging="420"/>
      </w:pPr>
      <w:rPr>
        <w:rFonts w:hint="default"/>
        <w:lang w:val="en-US" w:bidi="en-US"/>
      </w:rPr>
    </w:lvl>
    <w:lvl w:ilvl="1">
      <w:start w:val="1"/>
      <w:numFmt w:val="decimal"/>
      <w:lvlText w:val="%1.%2"/>
      <w:lvlJc w:val="left"/>
      <w:pPr>
        <w:tabs>
          <w:tab w:val="num" w:pos="0"/>
        </w:tabs>
        <w:ind w:left="560" w:hanging="420"/>
      </w:pPr>
      <w:rPr>
        <w:rFonts w:hint="default"/>
        <w:w w:val="100"/>
        <w:u w:val="thick" w:color="000000"/>
        <w:lang w:val="en-US" w:bidi="en-US"/>
      </w:rPr>
    </w:lvl>
    <w:lvl w:ilvl="2">
      <w:numFmt w:val="bullet"/>
      <w:lvlText w:val=""/>
      <w:lvlJc w:val="left"/>
      <w:pPr>
        <w:tabs>
          <w:tab w:val="num" w:pos="720"/>
        </w:tabs>
        <w:ind w:left="1220" w:hanging="360"/>
      </w:pPr>
      <w:rPr>
        <w:rFonts w:ascii="Symbol" w:hAnsi="Symbol" w:cs="Symbol" w:hint="default"/>
        <w:w w:val="100"/>
        <w:sz w:val="28"/>
        <w:szCs w:val="28"/>
        <w:lang w:val="en-US" w:bidi="en-US"/>
      </w:rPr>
    </w:lvl>
    <w:lvl w:ilvl="3">
      <w:numFmt w:val="bullet"/>
      <w:lvlText w:val="•"/>
      <w:lvlJc w:val="left"/>
      <w:pPr>
        <w:tabs>
          <w:tab w:val="num" w:pos="0"/>
        </w:tabs>
        <w:ind w:left="2360" w:hanging="360"/>
      </w:pPr>
      <w:rPr>
        <w:rFonts w:ascii="Liberation Serif" w:hAnsi="Liberation Serif" w:hint="default"/>
        <w:lang w:val="en-US" w:bidi="en-US"/>
      </w:rPr>
    </w:lvl>
    <w:lvl w:ilvl="4">
      <w:numFmt w:val="bullet"/>
      <w:lvlText w:val="•"/>
      <w:lvlJc w:val="left"/>
      <w:pPr>
        <w:tabs>
          <w:tab w:val="num" w:pos="0"/>
        </w:tabs>
        <w:ind w:left="3500" w:hanging="360"/>
      </w:pPr>
      <w:rPr>
        <w:rFonts w:ascii="Liberation Serif" w:hAnsi="Liberation Serif" w:hint="default"/>
        <w:lang w:val="en-US" w:bidi="en-US"/>
      </w:rPr>
    </w:lvl>
    <w:lvl w:ilvl="5">
      <w:numFmt w:val="bullet"/>
      <w:lvlText w:val="•"/>
      <w:lvlJc w:val="left"/>
      <w:pPr>
        <w:tabs>
          <w:tab w:val="num" w:pos="0"/>
        </w:tabs>
        <w:ind w:left="4640" w:hanging="360"/>
      </w:pPr>
      <w:rPr>
        <w:rFonts w:ascii="Liberation Serif" w:hAnsi="Liberation Serif" w:hint="default"/>
        <w:lang w:val="en-US" w:bidi="en-US"/>
      </w:rPr>
    </w:lvl>
    <w:lvl w:ilvl="6">
      <w:numFmt w:val="bullet"/>
      <w:lvlText w:val="•"/>
      <w:lvlJc w:val="left"/>
      <w:pPr>
        <w:tabs>
          <w:tab w:val="num" w:pos="0"/>
        </w:tabs>
        <w:ind w:left="5780" w:hanging="360"/>
      </w:pPr>
      <w:rPr>
        <w:rFonts w:ascii="Liberation Serif" w:hAnsi="Liberation Serif" w:hint="default"/>
        <w:lang w:val="en-US" w:bidi="en-US"/>
      </w:rPr>
    </w:lvl>
    <w:lvl w:ilvl="7">
      <w:numFmt w:val="bullet"/>
      <w:lvlText w:val="•"/>
      <w:lvlJc w:val="left"/>
      <w:pPr>
        <w:tabs>
          <w:tab w:val="num" w:pos="0"/>
        </w:tabs>
        <w:ind w:left="6920" w:hanging="360"/>
      </w:pPr>
      <w:rPr>
        <w:rFonts w:ascii="Liberation Serif" w:hAnsi="Liberation Serif" w:hint="default"/>
        <w:lang w:val="en-US" w:bidi="en-US"/>
      </w:rPr>
    </w:lvl>
    <w:lvl w:ilvl="8">
      <w:numFmt w:val="bullet"/>
      <w:lvlText w:val="•"/>
      <w:lvlJc w:val="left"/>
      <w:pPr>
        <w:tabs>
          <w:tab w:val="num" w:pos="0"/>
        </w:tabs>
        <w:ind w:left="8060" w:hanging="360"/>
      </w:pPr>
      <w:rPr>
        <w:rFonts w:ascii="Liberation Serif" w:hAnsi="Liberation Serif" w:hint="default"/>
        <w:lang w:val="en-US" w:bidi="en-US"/>
      </w:rPr>
    </w:lvl>
  </w:abstractNum>
  <w:abstractNum w:abstractNumId="12" w15:restartNumberingAfterBreak="0">
    <w:nsid w:val="0000000D"/>
    <w:multiLevelType w:val="multilevel"/>
    <w:tmpl w:val="0000000D"/>
    <w:name w:val="WW8Num12"/>
    <w:lvl w:ilvl="0">
      <w:start w:val="5"/>
      <w:numFmt w:val="decimal"/>
      <w:lvlText w:val="%1"/>
      <w:lvlJc w:val="left"/>
      <w:pPr>
        <w:tabs>
          <w:tab w:val="num" w:pos="0"/>
        </w:tabs>
        <w:ind w:left="562" w:hanging="423"/>
      </w:pPr>
      <w:rPr>
        <w:rFonts w:hint="default"/>
        <w:lang w:val="en-US" w:bidi="en-US"/>
      </w:rPr>
    </w:lvl>
    <w:lvl w:ilvl="1">
      <w:start w:val="1"/>
      <w:numFmt w:val="decimal"/>
      <w:lvlText w:val="%1.%2"/>
      <w:lvlJc w:val="left"/>
      <w:pPr>
        <w:tabs>
          <w:tab w:val="num" w:pos="0"/>
        </w:tabs>
        <w:ind w:left="562" w:hanging="423"/>
      </w:pPr>
      <w:rPr>
        <w:rFonts w:hint="default"/>
        <w:b/>
        <w:w w:val="100"/>
        <w:sz w:val="28"/>
        <w:u w:val="thick" w:color="000000"/>
        <w:lang w:val="en-US" w:bidi="en-US"/>
      </w:rPr>
    </w:lvl>
    <w:lvl w:ilvl="2">
      <w:numFmt w:val="bullet"/>
      <w:lvlText w:val="•"/>
      <w:lvlJc w:val="left"/>
      <w:pPr>
        <w:tabs>
          <w:tab w:val="num" w:pos="0"/>
        </w:tabs>
        <w:ind w:left="2516" w:hanging="423"/>
      </w:pPr>
      <w:rPr>
        <w:rFonts w:ascii="Liberation Serif" w:hAnsi="Liberation Serif" w:hint="default"/>
        <w:lang w:val="en-US" w:bidi="en-US"/>
      </w:rPr>
    </w:lvl>
    <w:lvl w:ilvl="3">
      <w:numFmt w:val="bullet"/>
      <w:lvlText w:val="•"/>
      <w:lvlJc w:val="left"/>
      <w:pPr>
        <w:tabs>
          <w:tab w:val="num" w:pos="0"/>
        </w:tabs>
        <w:ind w:left="3494" w:hanging="423"/>
      </w:pPr>
      <w:rPr>
        <w:rFonts w:ascii="Liberation Serif" w:hAnsi="Liberation Serif" w:hint="default"/>
        <w:lang w:val="en-US" w:bidi="en-US"/>
      </w:rPr>
    </w:lvl>
    <w:lvl w:ilvl="4">
      <w:numFmt w:val="bullet"/>
      <w:lvlText w:val="•"/>
      <w:lvlJc w:val="left"/>
      <w:pPr>
        <w:tabs>
          <w:tab w:val="num" w:pos="0"/>
        </w:tabs>
        <w:ind w:left="4472" w:hanging="423"/>
      </w:pPr>
      <w:rPr>
        <w:rFonts w:ascii="Liberation Serif" w:hAnsi="Liberation Serif" w:hint="default"/>
        <w:lang w:val="en-US" w:bidi="en-US"/>
      </w:rPr>
    </w:lvl>
    <w:lvl w:ilvl="5">
      <w:numFmt w:val="bullet"/>
      <w:lvlText w:val="•"/>
      <w:lvlJc w:val="left"/>
      <w:pPr>
        <w:tabs>
          <w:tab w:val="num" w:pos="0"/>
        </w:tabs>
        <w:ind w:left="5450" w:hanging="423"/>
      </w:pPr>
      <w:rPr>
        <w:rFonts w:ascii="Liberation Serif" w:hAnsi="Liberation Serif" w:hint="default"/>
        <w:lang w:val="en-US" w:bidi="en-US"/>
      </w:rPr>
    </w:lvl>
    <w:lvl w:ilvl="6">
      <w:numFmt w:val="bullet"/>
      <w:lvlText w:val="•"/>
      <w:lvlJc w:val="left"/>
      <w:pPr>
        <w:tabs>
          <w:tab w:val="num" w:pos="0"/>
        </w:tabs>
        <w:ind w:left="6428" w:hanging="423"/>
      </w:pPr>
      <w:rPr>
        <w:rFonts w:ascii="Liberation Serif" w:hAnsi="Liberation Serif" w:hint="default"/>
        <w:lang w:val="en-US" w:bidi="en-US"/>
      </w:rPr>
    </w:lvl>
    <w:lvl w:ilvl="7">
      <w:numFmt w:val="bullet"/>
      <w:lvlText w:val="•"/>
      <w:lvlJc w:val="left"/>
      <w:pPr>
        <w:tabs>
          <w:tab w:val="num" w:pos="0"/>
        </w:tabs>
        <w:ind w:left="7406" w:hanging="423"/>
      </w:pPr>
      <w:rPr>
        <w:rFonts w:ascii="Liberation Serif" w:hAnsi="Liberation Serif" w:hint="default"/>
        <w:lang w:val="en-US" w:bidi="en-US"/>
      </w:rPr>
    </w:lvl>
    <w:lvl w:ilvl="8">
      <w:numFmt w:val="bullet"/>
      <w:lvlText w:val="•"/>
      <w:lvlJc w:val="left"/>
      <w:pPr>
        <w:tabs>
          <w:tab w:val="num" w:pos="0"/>
        </w:tabs>
        <w:ind w:left="8384" w:hanging="423"/>
      </w:pPr>
      <w:rPr>
        <w:rFonts w:ascii="Liberation Serif" w:hAnsi="Liberation Serif" w:hint="default"/>
        <w:lang w:val="en-US" w:bidi="en-US"/>
      </w:rPr>
    </w:lvl>
  </w:abstractNum>
  <w:abstractNum w:abstractNumId="13" w15:restartNumberingAfterBreak="0">
    <w:nsid w:val="0000000E"/>
    <w:multiLevelType w:val="multilevel"/>
    <w:tmpl w:val="0000000E"/>
    <w:name w:val="WW8Num13"/>
    <w:lvl w:ilvl="0">
      <w:start w:val="1"/>
      <w:numFmt w:val="decimal"/>
      <w:lvlText w:val="%1."/>
      <w:lvlJc w:val="left"/>
      <w:pPr>
        <w:tabs>
          <w:tab w:val="num" w:pos="720"/>
        </w:tabs>
        <w:ind w:left="860" w:hanging="720"/>
      </w:pPr>
      <w:rPr>
        <w:rFonts w:ascii="Times New Roman" w:eastAsia="Times New Roman" w:hAnsi="Times New Roman" w:cs="Times New Roman" w:hint="default"/>
        <w:spacing w:val="0"/>
        <w:w w:val="100"/>
        <w:sz w:val="28"/>
        <w:szCs w:val="28"/>
        <w:lang w:val="en-US" w:bidi="en-US"/>
      </w:rPr>
    </w:lvl>
    <w:lvl w:ilvl="1">
      <w:start w:val="1"/>
      <w:numFmt w:val="decimal"/>
      <w:lvlText w:val="%2."/>
      <w:lvlJc w:val="left"/>
      <w:pPr>
        <w:tabs>
          <w:tab w:val="num" w:pos="0"/>
        </w:tabs>
        <w:ind w:left="1138" w:hanging="639"/>
      </w:pPr>
      <w:rPr>
        <w:rFonts w:ascii="Times New Roman" w:eastAsia="Times New Roman" w:hAnsi="Times New Roman" w:cs="Times New Roman" w:hint="default"/>
        <w:b/>
        <w:bCs/>
        <w:spacing w:val="0"/>
        <w:w w:val="100"/>
        <w:sz w:val="28"/>
        <w:szCs w:val="28"/>
        <w:lang w:val="en-US" w:bidi="en-US"/>
      </w:rPr>
    </w:lvl>
    <w:lvl w:ilvl="2">
      <w:start w:val="1"/>
      <w:numFmt w:val="decimal"/>
      <w:lvlText w:val="%3."/>
      <w:lvlJc w:val="left"/>
      <w:pPr>
        <w:tabs>
          <w:tab w:val="num" w:pos="720"/>
        </w:tabs>
        <w:ind w:left="1220" w:hanging="360"/>
      </w:pPr>
      <w:rPr>
        <w:rFonts w:hint="default"/>
        <w:b/>
        <w:bCs/>
        <w:spacing w:val="0"/>
        <w:w w:val="100"/>
        <w:lang w:val="en-US" w:bidi="en-US"/>
      </w:rPr>
    </w:lvl>
    <w:lvl w:ilvl="3">
      <w:numFmt w:val="bullet"/>
      <w:lvlText w:val="•"/>
      <w:lvlJc w:val="left"/>
      <w:pPr>
        <w:tabs>
          <w:tab w:val="num" w:pos="0"/>
        </w:tabs>
        <w:ind w:left="2360" w:hanging="360"/>
      </w:pPr>
      <w:rPr>
        <w:rFonts w:ascii="Liberation Serif" w:hAnsi="Liberation Serif" w:hint="default"/>
        <w:lang w:val="en-US" w:bidi="en-US"/>
      </w:rPr>
    </w:lvl>
    <w:lvl w:ilvl="4">
      <w:numFmt w:val="bullet"/>
      <w:lvlText w:val="•"/>
      <w:lvlJc w:val="left"/>
      <w:pPr>
        <w:tabs>
          <w:tab w:val="num" w:pos="0"/>
        </w:tabs>
        <w:ind w:left="3500" w:hanging="360"/>
      </w:pPr>
      <w:rPr>
        <w:rFonts w:ascii="Liberation Serif" w:hAnsi="Liberation Serif" w:hint="default"/>
        <w:lang w:val="en-US" w:bidi="en-US"/>
      </w:rPr>
    </w:lvl>
    <w:lvl w:ilvl="5">
      <w:numFmt w:val="bullet"/>
      <w:lvlText w:val="•"/>
      <w:lvlJc w:val="left"/>
      <w:pPr>
        <w:tabs>
          <w:tab w:val="num" w:pos="0"/>
        </w:tabs>
        <w:ind w:left="4640" w:hanging="360"/>
      </w:pPr>
      <w:rPr>
        <w:rFonts w:ascii="Liberation Serif" w:hAnsi="Liberation Serif" w:hint="default"/>
        <w:lang w:val="en-US" w:bidi="en-US"/>
      </w:rPr>
    </w:lvl>
    <w:lvl w:ilvl="6">
      <w:numFmt w:val="bullet"/>
      <w:lvlText w:val="•"/>
      <w:lvlJc w:val="left"/>
      <w:pPr>
        <w:tabs>
          <w:tab w:val="num" w:pos="0"/>
        </w:tabs>
        <w:ind w:left="5780" w:hanging="360"/>
      </w:pPr>
      <w:rPr>
        <w:rFonts w:ascii="Liberation Serif" w:hAnsi="Liberation Serif" w:hint="default"/>
        <w:lang w:val="en-US" w:bidi="en-US"/>
      </w:rPr>
    </w:lvl>
    <w:lvl w:ilvl="7">
      <w:numFmt w:val="bullet"/>
      <w:lvlText w:val="•"/>
      <w:lvlJc w:val="left"/>
      <w:pPr>
        <w:tabs>
          <w:tab w:val="num" w:pos="0"/>
        </w:tabs>
        <w:ind w:left="6920" w:hanging="360"/>
      </w:pPr>
      <w:rPr>
        <w:rFonts w:ascii="Liberation Serif" w:hAnsi="Liberation Serif" w:hint="default"/>
        <w:lang w:val="en-US" w:bidi="en-US"/>
      </w:rPr>
    </w:lvl>
    <w:lvl w:ilvl="8">
      <w:numFmt w:val="bullet"/>
      <w:lvlText w:val="•"/>
      <w:lvlJc w:val="left"/>
      <w:pPr>
        <w:tabs>
          <w:tab w:val="num" w:pos="0"/>
        </w:tabs>
        <w:ind w:left="8060" w:hanging="360"/>
      </w:pPr>
      <w:rPr>
        <w:rFonts w:ascii="Liberation Serif" w:hAnsi="Liberation Serif" w:hint="default"/>
        <w:lang w:val="en-US" w:bidi="en-US"/>
      </w:rPr>
    </w:lvl>
  </w:abstractNum>
  <w:abstractNum w:abstractNumId="14" w15:restartNumberingAfterBreak="0">
    <w:nsid w:val="0000000F"/>
    <w:multiLevelType w:val="multilevel"/>
    <w:tmpl w:val="0000000F"/>
    <w:name w:val="WW8Num14"/>
    <w:lvl w:ilvl="0">
      <w:start w:val="6"/>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15" w15:restartNumberingAfterBreak="0">
    <w:nsid w:val="00000010"/>
    <w:multiLevelType w:val="multilevel"/>
    <w:tmpl w:val="00000010"/>
    <w:name w:val="WW8Num15"/>
    <w:lvl w:ilvl="0">
      <w:start w:val="3"/>
      <w:numFmt w:val="decimal"/>
      <w:lvlText w:val="%1"/>
      <w:lvlJc w:val="left"/>
      <w:pPr>
        <w:tabs>
          <w:tab w:val="num" w:pos="0"/>
        </w:tabs>
        <w:ind w:left="1911" w:hanging="353"/>
      </w:pPr>
      <w:rPr>
        <w:rFonts w:hint="default"/>
        <w:lang w:val="en-US" w:bidi="en-US"/>
      </w:rPr>
    </w:lvl>
    <w:lvl w:ilvl="1">
      <w:start w:val="1"/>
      <w:numFmt w:val="decimal"/>
      <w:lvlText w:val="%1.%2"/>
      <w:lvlJc w:val="left"/>
      <w:pPr>
        <w:tabs>
          <w:tab w:val="num" w:pos="720"/>
        </w:tabs>
        <w:ind w:left="1911"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04" w:hanging="353"/>
      </w:pPr>
      <w:rPr>
        <w:rFonts w:ascii="Liberation Serif" w:hAnsi="Liberation Serif" w:hint="default"/>
        <w:lang w:val="en-US" w:bidi="en-US"/>
      </w:rPr>
    </w:lvl>
    <w:lvl w:ilvl="3">
      <w:numFmt w:val="bullet"/>
      <w:lvlText w:val="•"/>
      <w:lvlJc w:val="left"/>
      <w:pPr>
        <w:tabs>
          <w:tab w:val="num" w:pos="0"/>
        </w:tabs>
        <w:ind w:left="4446" w:hanging="353"/>
      </w:pPr>
      <w:rPr>
        <w:rFonts w:ascii="Liberation Serif" w:hAnsi="Liberation Serif" w:hint="default"/>
        <w:lang w:val="en-US" w:bidi="en-US"/>
      </w:rPr>
    </w:lvl>
    <w:lvl w:ilvl="4">
      <w:numFmt w:val="bullet"/>
      <w:lvlText w:val="•"/>
      <w:lvlJc w:val="left"/>
      <w:pPr>
        <w:tabs>
          <w:tab w:val="num" w:pos="0"/>
        </w:tabs>
        <w:ind w:left="5288" w:hanging="353"/>
      </w:pPr>
      <w:rPr>
        <w:rFonts w:ascii="Liberation Serif" w:hAnsi="Liberation Serif" w:hint="default"/>
        <w:lang w:val="en-US" w:bidi="en-US"/>
      </w:rPr>
    </w:lvl>
    <w:lvl w:ilvl="5">
      <w:numFmt w:val="bullet"/>
      <w:lvlText w:val="•"/>
      <w:lvlJc w:val="left"/>
      <w:pPr>
        <w:tabs>
          <w:tab w:val="num" w:pos="0"/>
        </w:tabs>
        <w:ind w:left="6130" w:hanging="353"/>
      </w:pPr>
      <w:rPr>
        <w:rFonts w:ascii="Liberation Serif" w:hAnsi="Liberation Serif" w:hint="default"/>
        <w:lang w:val="en-US" w:bidi="en-US"/>
      </w:rPr>
    </w:lvl>
    <w:lvl w:ilvl="6">
      <w:numFmt w:val="bullet"/>
      <w:lvlText w:val="•"/>
      <w:lvlJc w:val="left"/>
      <w:pPr>
        <w:tabs>
          <w:tab w:val="num" w:pos="0"/>
        </w:tabs>
        <w:ind w:left="6972" w:hanging="353"/>
      </w:pPr>
      <w:rPr>
        <w:rFonts w:ascii="Liberation Serif" w:hAnsi="Liberation Serif" w:hint="default"/>
        <w:lang w:val="en-US" w:bidi="en-US"/>
      </w:rPr>
    </w:lvl>
    <w:lvl w:ilvl="7">
      <w:numFmt w:val="bullet"/>
      <w:lvlText w:val="•"/>
      <w:lvlJc w:val="left"/>
      <w:pPr>
        <w:tabs>
          <w:tab w:val="num" w:pos="0"/>
        </w:tabs>
        <w:ind w:left="7814" w:hanging="353"/>
      </w:pPr>
      <w:rPr>
        <w:rFonts w:ascii="Liberation Serif" w:hAnsi="Liberation Serif" w:hint="default"/>
        <w:lang w:val="en-US" w:bidi="en-US"/>
      </w:rPr>
    </w:lvl>
    <w:lvl w:ilvl="8">
      <w:numFmt w:val="bullet"/>
      <w:lvlText w:val="•"/>
      <w:lvlJc w:val="left"/>
      <w:pPr>
        <w:tabs>
          <w:tab w:val="num" w:pos="0"/>
        </w:tabs>
        <w:ind w:left="8656" w:hanging="353"/>
      </w:pPr>
      <w:rPr>
        <w:rFonts w:ascii="Liberation Serif" w:hAnsi="Liberation Serif" w:hint="default"/>
        <w:lang w:val="en-US" w:bidi="en-US"/>
      </w:rPr>
    </w:lvl>
  </w:abstractNum>
  <w:abstractNum w:abstractNumId="16" w15:restartNumberingAfterBreak="0">
    <w:nsid w:val="00000011"/>
    <w:multiLevelType w:val="singleLevel"/>
    <w:tmpl w:val="00000011"/>
    <w:name w:val="WW8Num16"/>
    <w:lvl w:ilvl="0">
      <w:start w:val="1"/>
      <w:numFmt w:val="decimal"/>
      <w:lvlText w:val="%1."/>
      <w:lvlJc w:val="left"/>
      <w:pPr>
        <w:tabs>
          <w:tab w:val="num" w:pos="720"/>
        </w:tabs>
        <w:ind w:left="500" w:hanging="360"/>
      </w:pPr>
      <w:rPr>
        <w:rFonts w:hint="default"/>
        <w:spacing w:val="0"/>
        <w:w w:val="100"/>
        <w:sz w:val="28"/>
        <w:lang w:val="en-US" w:bidi="en-US"/>
      </w:rPr>
    </w:lvl>
  </w:abstractNum>
  <w:abstractNum w:abstractNumId="17" w15:restartNumberingAfterBreak="0">
    <w:nsid w:val="00000012"/>
    <w:multiLevelType w:val="multilevel"/>
    <w:tmpl w:val="00000012"/>
    <w:name w:val="WW8Num17"/>
    <w:lvl w:ilvl="0">
      <w:start w:val="4"/>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18" w15:restartNumberingAfterBreak="0">
    <w:nsid w:val="00000013"/>
    <w:multiLevelType w:val="multilevel"/>
    <w:tmpl w:val="00000013"/>
    <w:name w:val="WW8Num18"/>
    <w:lvl w:ilvl="0">
      <w:start w:val="1"/>
      <w:numFmt w:val="decimal"/>
      <w:lvlText w:val="%1"/>
      <w:lvlJc w:val="left"/>
      <w:pPr>
        <w:tabs>
          <w:tab w:val="num" w:pos="0"/>
        </w:tabs>
        <w:ind w:left="560" w:hanging="420"/>
      </w:pPr>
      <w:rPr>
        <w:rFonts w:hint="default"/>
        <w:lang w:val="en-US" w:bidi="en-US"/>
      </w:rPr>
    </w:lvl>
    <w:lvl w:ilvl="1">
      <w:start w:val="1"/>
      <w:numFmt w:val="decimal"/>
      <w:lvlText w:val="%1.%2"/>
      <w:lvlJc w:val="left"/>
      <w:pPr>
        <w:tabs>
          <w:tab w:val="num" w:pos="720"/>
        </w:tabs>
        <w:ind w:left="560" w:hanging="420"/>
      </w:pPr>
      <w:rPr>
        <w:rFonts w:ascii="Times New Roman" w:eastAsia="Times New Roman" w:hAnsi="Times New Roman" w:cs="Times New Roman" w:hint="default"/>
        <w:b/>
        <w:bCs/>
        <w:w w:val="100"/>
        <w:sz w:val="28"/>
        <w:szCs w:val="28"/>
        <w:lang w:val="en-US" w:bidi="en-US"/>
      </w:rPr>
    </w:lvl>
    <w:lvl w:ilvl="2">
      <w:numFmt w:val="bullet"/>
      <w:lvlText w:val=""/>
      <w:lvlJc w:val="left"/>
      <w:pPr>
        <w:tabs>
          <w:tab w:val="num" w:pos="720"/>
        </w:tabs>
        <w:ind w:left="860" w:hanging="360"/>
      </w:pPr>
      <w:rPr>
        <w:rFonts w:ascii="Symbol" w:hAnsi="Symbol" w:cs="Symbol" w:hint="default"/>
        <w:w w:val="100"/>
        <w:sz w:val="28"/>
        <w:szCs w:val="28"/>
        <w:lang w:val="en-US" w:bidi="en-US"/>
      </w:rPr>
    </w:lvl>
    <w:lvl w:ilvl="3">
      <w:numFmt w:val="bullet"/>
      <w:lvlText w:val="•"/>
      <w:lvlJc w:val="left"/>
      <w:pPr>
        <w:tabs>
          <w:tab w:val="num" w:pos="0"/>
        </w:tabs>
        <w:ind w:left="2966" w:hanging="360"/>
      </w:pPr>
      <w:rPr>
        <w:rFonts w:ascii="Liberation Serif" w:hAnsi="Liberation Serif" w:hint="default"/>
        <w:lang w:val="en-US" w:bidi="en-US"/>
      </w:rPr>
    </w:lvl>
    <w:lvl w:ilvl="4">
      <w:numFmt w:val="bullet"/>
      <w:lvlText w:val="•"/>
      <w:lvlJc w:val="left"/>
      <w:pPr>
        <w:tabs>
          <w:tab w:val="num" w:pos="0"/>
        </w:tabs>
        <w:ind w:left="4020" w:hanging="360"/>
      </w:pPr>
      <w:rPr>
        <w:rFonts w:ascii="Liberation Serif" w:hAnsi="Liberation Serif" w:hint="default"/>
        <w:lang w:val="en-US" w:bidi="en-US"/>
      </w:rPr>
    </w:lvl>
    <w:lvl w:ilvl="5">
      <w:numFmt w:val="bullet"/>
      <w:lvlText w:val="•"/>
      <w:lvlJc w:val="left"/>
      <w:pPr>
        <w:tabs>
          <w:tab w:val="num" w:pos="0"/>
        </w:tabs>
        <w:ind w:left="5073" w:hanging="360"/>
      </w:pPr>
      <w:rPr>
        <w:rFonts w:ascii="Liberation Serif" w:hAnsi="Liberation Serif" w:hint="default"/>
        <w:lang w:val="en-US" w:bidi="en-US"/>
      </w:rPr>
    </w:lvl>
    <w:lvl w:ilvl="6">
      <w:numFmt w:val="bullet"/>
      <w:lvlText w:val="•"/>
      <w:lvlJc w:val="left"/>
      <w:pPr>
        <w:tabs>
          <w:tab w:val="num" w:pos="0"/>
        </w:tabs>
        <w:ind w:left="6126" w:hanging="360"/>
      </w:pPr>
      <w:rPr>
        <w:rFonts w:ascii="Liberation Serif" w:hAnsi="Liberation Serif" w:hint="default"/>
        <w:lang w:val="en-US" w:bidi="en-US"/>
      </w:rPr>
    </w:lvl>
    <w:lvl w:ilvl="7">
      <w:numFmt w:val="bullet"/>
      <w:lvlText w:val="•"/>
      <w:lvlJc w:val="left"/>
      <w:pPr>
        <w:tabs>
          <w:tab w:val="num" w:pos="0"/>
        </w:tabs>
        <w:ind w:left="7180" w:hanging="360"/>
      </w:pPr>
      <w:rPr>
        <w:rFonts w:ascii="Liberation Serif" w:hAnsi="Liberation Serif" w:hint="default"/>
        <w:lang w:val="en-US" w:bidi="en-US"/>
      </w:rPr>
    </w:lvl>
    <w:lvl w:ilvl="8">
      <w:numFmt w:val="bullet"/>
      <w:lvlText w:val="•"/>
      <w:lvlJc w:val="left"/>
      <w:pPr>
        <w:tabs>
          <w:tab w:val="num" w:pos="0"/>
        </w:tabs>
        <w:ind w:left="8233" w:hanging="360"/>
      </w:pPr>
      <w:rPr>
        <w:rFonts w:ascii="Liberation Serif" w:hAnsi="Liberation Serif" w:hint="default"/>
        <w:lang w:val="en-US" w:bidi="en-US"/>
      </w:rPr>
    </w:lvl>
  </w:abstractNum>
  <w:abstractNum w:abstractNumId="19" w15:restartNumberingAfterBreak="0">
    <w:nsid w:val="00000014"/>
    <w:multiLevelType w:val="multilevel"/>
    <w:tmpl w:val="00000014"/>
    <w:name w:val="WW8Num19"/>
    <w:lvl w:ilvl="0">
      <w:start w:val="8"/>
      <w:numFmt w:val="decimal"/>
      <w:lvlText w:val="%1"/>
      <w:lvlJc w:val="left"/>
      <w:pPr>
        <w:tabs>
          <w:tab w:val="num" w:pos="0"/>
        </w:tabs>
        <w:ind w:left="860" w:hanging="720"/>
      </w:pPr>
      <w:rPr>
        <w:rFonts w:hint="default"/>
        <w:lang w:val="en-US" w:bidi="en-US"/>
      </w:rPr>
    </w:lvl>
    <w:lvl w:ilvl="1">
      <w:start w:val="1"/>
      <w:numFmt w:val="decimal"/>
      <w:lvlText w:val="%1.%2."/>
      <w:lvlJc w:val="left"/>
      <w:pPr>
        <w:tabs>
          <w:tab w:val="num" w:pos="720"/>
        </w:tabs>
        <w:ind w:left="860" w:hanging="720"/>
      </w:pPr>
      <w:rPr>
        <w:rFonts w:ascii="Times New Roman" w:eastAsia="Times New Roman" w:hAnsi="Times New Roman" w:cs="Times New Roman" w:hint="default"/>
        <w:w w:val="100"/>
        <w:sz w:val="28"/>
        <w:szCs w:val="28"/>
        <w:lang w:val="en-US" w:bidi="en-US"/>
      </w:rPr>
    </w:lvl>
    <w:lvl w:ilvl="2">
      <w:numFmt w:val="bullet"/>
      <w:lvlText w:val="•"/>
      <w:lvlJc w:val="left"/>
      <w:pPr>
        <w:tabs>
          <w:tab w:val="num" w:pos="0"/>
        </w:tabs>
        <w:ind w:left="2756" w:hanging="720"/>
      </w:pPr>
      <w:rPr>
        <w:rFonts w:ascii="Liberation Serif" w:hAnsi="Liberation Serif" w:hint="default"/>
        <w:lang w:val="en-US" w:bidi="en-US"/>
      </w:rPr>
    </w:lvl>
    <w:lvl w:ilvl="3">
      <w:numFmt w:val="bullet"/>
      <w:lvlText w:val="•"/>
      <w:lvlJc w:val="left"/>
      <w:pPr>
        <w:tabs>
          <w:tab w:val="num" w:pos="0"/>
        </w:tabs>
        <w:ind w:left="3704" w:hanging="720"/>
      </w:pPr>
      <w:rPr>
        <w:rFonts w:ascii="Liberation Serif" w:hAnsi="Liberation Serif" w:hint="default"/>
        <w:lang w:val="en-US" w:bidi="en-US"/>
      </w:rPr>
    </w:lvl>
    <w:lvl w:ilvl="4">
      <w:numFmt w:val="bullet"/>
      <w:lvlText w:val="•"/>
      <w:lvlJc w:val="left"/>
      <w:pPr>
        <w:tabs>
          <w:tab w:val="num" w:pos="0"/>
        </w:tabs>
        <w:ind w:left="4652" w:hanging="720"/>
      </w:pPr>
      <w:rPr>
        <w:rFonts w:ascii="Liberation Serif" w:hAnsi="Liberation Serif" w:hint="default"/>
        <w:lang w:val="en-US" w:bidi="en-US"/>
      </w:rPr>
    </w:lvl>
    <w:lvl w:ilvl="5">
      <w:numFmt w:val="bullet"/>
      <w:lvlText w:val="•"/>
      <w:lvlJc w:val="left"/>
      <w:pPr>
        <w:tabs>
          <w:tab w:val="num" w:pos="0"/>
        </w:tabs>
        <w:ind w:left="5600" w:hanging="720"/>
      </w:pPr>
      <w:rPr>
        <w:rFonts w:ascii="Liberation Serif" w:hAnsi="Liberation Serif" w:hint="default"/>
        <w:lang w:val="en-US" w:bidi="en-US"/>
      </w:rPr>
    </w:lvl>
    <w:lvl w:ilvl="6">
      <w:numFmt w:val="bullet"/>
      <w:lvlText w:val="•"/>
      <w:lvlJc w:val="left"/>
      <w:pPr>
        <w:tabs>
          <w:tab w:val="num" w:pos="0"/>
        </w:tabs>
        <w:ind w:left="6548" w:hanging="720"/>
      </w:pPr>
      <w:rPr>
        <w:rFonts w:ascii="Liberation Serif" w:hAnsi="Liberation Serif" w:hint="default"/>
        <w:lang w:val="en-US" w:bidi="en-US"/>
      </w:rPr>
    </w:lvl>
    <w:lvl w:ilvl="7">
      <w:numFmt w:val="bullet"/>
      <w:lvlText w:val="•"/>
      <w:lvlJc w:val="left"/>
      <w:pPr>
        <w:tabs>
          <w:tab w:val="num" w:pos="0"/>
        </w:tabs>
        <w:ind w:left="7496" w:hanging="720"/>
      </w:pPr>
      <w:rPr>
        <w:rFonts w:ascii="Liberation Serif" w:hAnsi="Liberation Serif" w:hint="default"/>
        <w:lang w:val="en-US" w:bidi="en-US"/>
      </w:rPr>
    </w:lvl>
    <w:lvl w:ilvl="8">
      <w:numFmt w:val="bullet"/>
      <w:lvlText w:val="•"/>
      <w:lvlJc w:val="left"/>
      <w:pPr>
        <w:tabs>
          <w:tab w:val="num" w:pos="0"/>
        </w:tabs>
        <w:ind w:left="8444" w:hanging="720"/>
      </w:pPr>
      <w:rPr>
        <w:rFonts w:ascii="Liberation Serif" w:hAnsi="Liberation Serif" w:hint="default"/>
        <w:lang w:val="en-US" w:bidi="en-US"/>
      </w:rPr>
    </w:lvl>
  </w:abstractNum>
  <w:abstractNum w:abstractNumId="20" w15:restartNumberingAfterBreak="0">
    <w:nsid w:val="00000015"/>
    <w:multiLevelType w:val="multilevel"/>
    <w:tmpl w:val="00000015"/>
    <w:name w:val="WW8Num20"/>
    <w:lvl w:ilvl="0">
      <w:numFmt w:val="bullet"/>
      <w:lvlText w:val="•"/>
      <w:lvlJc w:val="left"/>
      <w:pPr>
        <w:tabs>
          <w:tab w:val="num" w:pos="720"/>
        </w:tabs>
        <w:ind w:left="140" w:hanging="720"/>
      </w:pPr>
      <w:rPr>
        <w:rFonts w:ascii="Times New Roman" w:hAnsi="Times New Roman" w:cs="Times New Roman" w:hint="default"/>
        <w:w w:val="100"/>
        <w:sz w:val="28"/>
        <w:szCs w:val="28"/>
        <w:lang w:val="en-US" w:bidi="en-US"/>
      </w:rPr>
    </w:lvl>
    <w:lvl w:ilvl="1">
      <w:numFmt w:val="bullet"/>
      <w:lvlText w:val=""/>
      <w:lvlJc w:val="left"/>
      <w:pPr>
        <w:tabs>
          <w:tab w:val="num" w:pos="0"/>
        </w:tabs>
        <w:ind w:left="860" w:hanging="360"/>
      </w:pPr>
      <w:rPr>
        <w:rFonts w:ascii="Symbol" w:hAnsi="Symbol" w:cs="Symbol" w:hint="default"/>
        <w:w w:val="100"/>
        <w:sz w:val="28"/>
        <w:szCs w:val="28"/>
        <w:lang w:val="en-US" w:bidi="en-US"/>
      </w:rPr>
    </w:lvl>
    <w:lvl w:ilvl="2">
      <w:numFmt w:val="bullet"/>
      <w:lvlText w:val="•"/>
      <w:lvlJc w:val="left"/>
      <w:pPr>
        <w:tabs>
          <w:tab w:val="num" w:pos="0"/>
        </w:tabs>
        <w:ind w:left="1913" w:hanging="360"/>
      </w:pPr>
      <w:rPr>
        <w:rFonts w:ascii="Liberation Serif" w:hAnsi="Liberation Serif" w:hint="default"/>
        <w:lang w:val="en-US" w:bidi="en-US"/>
      </w:rPr>
    </w:lvl>
    <w:lvl w:ilvl="3">
      <w:numFmt w:val="bullet"/>
      <w:lvlText w:val="•"/>
      <w:lvlJc w:val="left"/>
      <w:pPr>
        <w:tabs>
          <w:tab w:val="num" w:pos="0"/>
        </w:tabs>
        <w:ind w:left="2966" w:hanging="360"/>
      </w:pPr>
      <w:rPr>
        <w:rFonts w:ascii="Liberation Serif" w:hAnsi="Liberation Serif" w:hint="default"/>
        <w:lang w:val="en-US" w:bidi="en-US"/>
      </w:rPr>
    </w:lvl>
    <w:lvl w:ilvl="4">
      <w:numFmt w:val="bullet"/>
      <w:lvlText w:val="•"/>
      <w:lvlJc w:val="left"/>
      <w:pPr>
        <w:tabs>
          <w:tab w:val="num" w:pos="0"/>
        </w:tabs>
        <w:ind w:left="4020" w:hanging="360"/>
      </w:pPr>
      <w:rPr>
        <w:rFonts w:ascii="Liberation Serif" w:hAnsi="Liberation Serif" w:hint="default"/>
        <w:lang w:val="en-US" w:bidi="en-US"/>
      </w:rPr>
    </w:lvl>
    <w:lvl w:ilvl="5">
      <w:numFmt w:val="bullet"/>
      <w:lvlText w:val="•"/>
      <w:lvlJc w:val="left"/>
      <w:pPr>
        <w:tabs>
          <w:tab w:val="num" w:pos="0"/>
        </w:tabs>
        <w:ind w:left="5073" w:hanging="360"/>
      </w:pPr>
      <w:rPr>
        <w:rFonts w:ascii="Liberation Serif" w:hAnsi="Liberation Serif" w:hint="default"/>
        <w:lang w:val="en-US" w:bidi="en-US"/>
      </w:rPr>
    </w:lvl>
    <w:lvl w:ilvl="6">
      <w:numFmt w:val="bullet"/>
      <w:lvlText w:val="•"/>
      <w:lvlJc w:val="left"/>
      <w:pPr>
        <w:tabs>
          <w:tab w:val="num" w:pos="0"/>
        </w:tabs>
        <w:ind w:left="6126" w:hanging="360"/>
      </w:pPr>
      <w:rPr>
        <w:rFonts w:ascii="Liberation Serif" w:hAnsi="Liberation Serif" w:hint="default"/>
        <w:lang w:val="en-US" w:bidi="en-US"/>
      </w:rPr>
    </w:lvl>
    <w:lvl w:ilvl="7">
      <w:numFmt w:val="bullet"/>
      <w:lvlText w:val="•"/>
      <w:lvlJc w:val="left"/>
      <w:pPr>
        <w:tabs>
          <w:tab w:val="num" w:pos="0"/>
        </w:tabs>
        <w:ind w:left="7180" w:hanging="360"/>
      </w:pPr>
      <w:rPr>
        <w:rFonts w:ascii="Liberation Serif" w:hAnsi="Liberation Serif" w:hint="default"/>
        <w:lang w:val="en-US" w:bidi="en-US"/>
      </w:rPr>
    </w:lvl>
    <w:lvl w:ilvl="8">
      <w:numFmt w:val="bullet"/>
      <w:lvlText w:val="•"/>
      <w:lvlJc w:val="left"/>
      <w:pPr>
        <w:tabs>
          <w:tab w:val="num" w:pos="0"/>
        </w:tabs>
        <w:ind w:left="8233" w:hanging="360"/>
      </w:pPr>
      <w:rPr>
        <w:rFonts w:ascii="Liberation Serif" w:hAnsi="Liberation Serif" w:hint="default"/>
        <w:lang w:val="en-US" w:bidi="en-US"/>
      </w:rPr>
    </w:lvl>
  </w:abstractNum>
  <w:abstractNum w:abstractNumId="21" w15:restartNumberingAfterBreak="0">
    <w:nsid w:val="00000016"/>
    <w:multiLevelType w:val="multilevel"/>
    <w:tmpl w:val="00000016"/>
    <w:name w:val="WW8Num21"/>
    <w:lvl w:ilvl="0">
      <w:start w:val="4"/>
      <w:numFmt w:val="decimal"/>
      <w:lvlText w:val="%1"/>
      <w:lvlJc w:val="left"/>
      <w:pPr>
        <w:tabs>
          <w:tab w:val="num" w:pos="0"/>
        </w:tabs>
        <w:ind w:left="632" w:hanging="492"/>
      </w:pPr>
      <w:rPr>
        <w:rFonts w:hint="default"/>
        <w:lang w:val="en-US" w:bidi="en-US"/>
      </w:rPr>
    </w:lvl>
    <w:lvl w:ilvl="1">
      <w:start w:val="1"/>
      <w:numFmt w:val="decimal"/>
      <w:lvlText w:val="%1.%2."/>
      <w:lvlJc w:val="left"/>
      <w:pPr>
        <w:tabs>
          <w:tab w:val="num" w:pos="720"/>
        </w:tabs>
        <w:ind w:left="632" w:hanging="492"/>
      </w:pPr>
      <w:rPr>
        <w:rFonts w:hint="default"/>
        <w:w w:val="100"/>
        <w:u w:val="thick" w:color="000000"/>
        <w:lang w:val="en-US" w:bidi="en-US"/>
      </w:rPr>
    </w:lvl>
    <w:lvl w:ilvl="2">
      <w:numFmt w:val="bullet"/>
      <w:lvlText w:val="•"/>
      <w:lvlJc w:val="left"/>
      <w:pPr>
        <w:tabs>
          <w:tab w:val="num" w:pos="0"/>
        </w:tabs>
        <w:ind w:left="2580" w:hanging="492"/>
      </w:pPr>
      <w:rPr>
        <w:rFonts w:ascii="Liberation Serif" w:hAnsi="Liberation Serif" w:hint="default"/>
        <w:lang w:val="en-US" w:bidi="en-US"/>
      </w:rPr>
    </w:lvl>
    <w:lvl w:ilvl="3">
      <w:numFmt w:val="bullet"/>
      <w:lvlText w:val="•"/>
      <w:lvlJc w:val="left"/>
      <w:pPr>
        <w:tabs>
          <w:tab w:val="num" w:pos="0"/>
        </w:tabs>
        <w:ind w:left="3550" w:hanging="492"/>
      </w:pPr>
      <w:rPr>
        <w:rFonts w:ascii="Liberation Serif" w:hAnsi="Liberation Serif" w:hint="default"/>
        <w:lang w:val="en-US" w:bidi="en-US"/>
      </w:rPr>
    </w:lvl>
    <w:lvl w:ilvl="4">
      <w:numFmt w:val="bullet"/>
      <w:lvlText w:val="•"/>
      <w:lvlJc w:val="left"/>
      <w:pPr>
        <w:tabs>
          <w:tab w:val="num" w:pos="0"/>
        </w:tabs>
        <w:ind w:left="4520" w:hanging="492"/>
      </w:pPr>
      <w:rPr>
        <w:rFonts w:ascii="Liberation Serif" w:hAnsi="Liberation Serif" w:hint="default"/>
        <w:lang w:val="en-US" w:bidi="en-US"/>
      </w:rPr>
    </w:lvl>
    <w:lvl w:ilvl="5">
      <w:numFmt w:val="bullet"/>
      <w:lvlText w:val="•"/>
      <w:lvlJc w:val="left"/>
      <w:pPr>
        <w:tabs>
          <w:tab w:val="num" w:pos="0"/>
        </w:tabs>
        <w:ind w:left="5490" w:hanging="492"/>
      </w:pPr>
      <w:rPr>
        <w:rFonts w:ascii="Liberation Serif" w:hAnsi="Liberation Serif" w:hint="default"/>
        <w:lang w:val="en-US" w:bidi="en-US"/>
      </w:rPr>
    </w:lvl>
    <w:lvl w:ilvl="6">
      <w:numFmt w:val="bullet"/>
      <w:lvlText w:val="•"/>
      <w:lvlJc w:val="left"/>
      <w:pPr>
        <w:tabs>
          <w:tab w:val="num" w:pos="0"/>
        </w:tabs>
        <w:ind w:left="6460" w:hanging="492"/>
      </w:pPr>
      <w:rPr>
        <w:rFonts w:ascii="Liberation Serif" w:hAnsi="Liberation Serif" w:hint="default"/>
        <w:lang w:val="en-US" w:bidi="en-US"/>
      </w:rPr>
    </w:lvl>
    <w:lvl w:ilvl="7">
      <w:numFmt w:val="bullet"/>
      <w:lvlText w:val="•"/>
      <w:lvlJc w:val="left"/>
      <w:pPr>
        <w:tabs>
          <w:tab w:val="num" w:pos="0"/>
        </w:tabs>
        <w:ind w:left="7430" w:hanging="492"/>
      </w:pPr>
      <w:rPr>
        <w:rFonts w:ascii="Liberation Serif" w:hAnsi="Liberation Serif" w:hint="default"/>
        <w:lang w:val="en-US" w:bidi="en-US"/>
      </w:rPr>
    </w:lvl>
    <w:lvl w:ilvl="8">
      <w:numFmt w:val="bullet"/>
      <w:lvlText w:val="•"/>
      <w:lvlJc w:val="left"/>
      <w:pPr>
        <w:tabs>
          <w:tab w:val="num" w:pos="0"/>
        </w:tabs>
        <w:ind w:left="8400" w:hanging="492"/>
      </w:pPr>
      <w:rPr>
        <w:rFonts w:ascii="Liberation Serif" w:hAnsi="Liberation Serif" w:hint="default"/>
        <w:lang w:val="en-US" w:bidi="en-US"/>
      </w:rPr>
    </w:lvl>
  </w:abstractNum>
  <w:abstractNum w:abstractNumId="22" w15:restartNumberingAfterBreak="0">
    <w:nsid w:val="00000017"/>
    <w:multiLevelType w:val="singleLevel"/>
    <w:tmpl w:val="00000017"/>
    <w:name w:val="WW8Num22"/>
    <w:lvl w:ilvl="0">
      <w:start w:val="6"/>
      <w:numFmt w:val="decimal"/>
      <w:lvlText w:val="%1."/>
      <w:lvlJc w:val="left"/>
      <w:pPr>
        <w:tabs>
          <w:tab w:val="num" w:pos="720"/>
        </w:tabs>
        <w:ind w:left="1580" w:hanging="302"/>
      </w:pPr>
      <w:rPr>
        <w:rFonts w:ascii="Times New Roman" w:eastAsia="Times New Roman" w:hAnsi="Times New Roman" w:cs="Times New Roman" w:hint="default"/>
        <w:w w:val="100"/>
        <w:sz w:val="28"/>
        <w:szCs w:val="28"/>
        <w:lang w:val="en-US" w:bidi="en-US"/>
      </w:rPr>
    </w:lvl>
  </w:abstractNum>
  <w:abstractNum w:abstractNumId="23" w15:restartNumberingAfterBreak="0">
    <w:nsid w:val="00000018"/>
    <w:multiLevelType w:val="multilevel"/>
    <w:tmpl w:val="00000018"/>
    <w:name w:val="WW8Num23"/>
    <w:lvl w:ilvl="0">
      <w:start w:val="6"/>
      <w:numFmt w:val="decimal"/>
      <w:lvlText w:val="%1"/>
      <w:lvlJc w:val="left"/>
      <w:pPr>
        <w:tabs>
          <w:tab w:val="num" w:pos="0"/>
        </w:tabs>
        <w:ind w:left="632" w:hanging="493"/>
      </w:pPr>
      <w:rPr>
        <w:rFonts w:hint="default"/>
        <w:lang w:val="en-US" w:bidi="en-US"/>
      </w:rPr>
    </w:lvl>
    <w:lvl w:ilvl="1">
      <w:start w:val="1"/>
      <w:numFmt w:val="decimal"/>
      <w:lvlText w:val="%1.%2."/>
      <w:lvlJc w:val="left"/>
      <w:pPr>
        <w:tabs>
          <w:tab w:val="num" w:pos="0"/>
        </w:tabs>
        <w:ind w:left="632" w:hanging="493"/>
      </w:pPr>
      <w:rPr>
        <w:rFonts w:ascii="Times New Roman" w:eastAsia="Times New Roman" w:hAnsi="Times New Roman" w:cs="Times New Roman" w:hint="default"/>
        <w:w w:val="100"/>
        <w:sz w:val="28"/>
        <w:szCs w:val="28"/>
        <w:lang w:val="en-US" w:bidi="en-US"/>
      </w:rPr>
    </w:lvl>
    <w:lvl w:ilvl="2">
      <w:numFmt w:val="bullet"/>
      <w:lvlText w:val="•"/>
      <w:lvlJc w:val="left"/>
      <w:pPr>
        <w:tabs>
          <w:tab w:val="num" w:pos="0"/>
        </w:tabs>
        <w:ind w:left="2580" w:hanging="493"/>
      </w:pPr>
      <w:rPr>
        <w:rFonts w:ascii="Liberation Serif" w:hAnsi="Liberation Serif" w:hint="default"/>
        <w:lang w:val="en-US" w:bidi="en-US"/>
      </w:rPr>
    </w:lvl>
    <w:lvl w:ilvl="3">
      <w:numFmt w:val="bullet"/>
      <w:lvlText w:val="•"/>
      <w:lvlJc w:val="left"/>
      <w:pPr>
        <w:tabs>
          <w:tab w:val="num" w:pos="0"/>
        </w:tabs>
        <w:ind w:left="3550" w:hanging="493"/>
      </w:pPr>
      <w:rPr>
        <w:rFonts w:ascii="Liberation Serif" w:hAnsi="Liberation Serif" w:hint="default"/>
        <w:lang w:val="en-US" w:bidi="en-US"/>
      </w:rPr>
    </w:lvl>
    <w:lvl w:ilvl="4">
      <w:numFmt w:val="bullet"/>
      <w:lvlText w:val="•"/>
      <w:lvlJc w:val="left"/>
      <w:pPr>
        <w:tabs>
          <w:tab w:val="num" w:pos="0"/>
        </w:tabs>
        <w:ind w:left="4520" w:hanging="493"/>
      </w:pPr>
      <w:rPr>
        <w:rFonts w:ascii="Liberation Serif" w:hAnsi="Liberation Serif" w:hint="default"/>
        <w:lang w:val="en-US" w:bidi="en-US"/>
      </w:rPr>
    </w:lvl>
    <w:lvl w:ilvl="5">
      <w:numFmt w:val="bullet"/>
      <w:lvlText w:val="•"/>
      <w:lvlJc w:val="left"/>
      <w:pPr>
        <w:tabs>
          <w:tab w:val="num" w:pos="0"/>
        </w:tabs>
        <w:ind w:left="5490" w:hanging="493"/>
      </w:pPr>
      <w:rPr>
        <w:rFonts w:ascii="Liberation Serif" w:hAnsi="Liberation Serif" w:hint="default"/>
        <w:lang w:val="en-US" w:bidi="en-US"/>
      </w:rPr>
    </w:lvl>
    <w:lvl w:ilvl="6">
      <w:numFmt w:val="bullet"/>
      <w:lvlText w:val="•"/>
      <w:lvlJc w:val="left"/>
      <w:pPr>
        <w:tabs>
          <w:tab w:val="num" w:pos="0"/>
        </w:tabs>
        <w:ind w:left="6460" w:hanging="493"/>
      </w:pPr>
      <w:rPr>
        <w:rFonts w:ascii="Liberation Serif" w:hAnsi="Liberation Serif" w:hint="default"/>
        <w:lang w:val="en-US" w:bidi="en-US"/>
      </w:rPr>
    </w:lvl>
    <w:lvl w:ilvl="7">
      <w:numFmt w:val="bullet"/>
      <w:lvlText w:val="•"/>
      <w:lvlJc w:val="left"/>
      <w:pPr>
        <w:tabs>
          <w:tab w:val="num" w:pos="0"/>
        </w:tabs>
        <w:ind w:left="7430" w:hanging="493"/>
      </w:pPr>
      <w:rPr>
        <w:rFonts w:ascii="Liberation Serif" w:hAnsi="Liberation Serif" w:hint="default"/>
        <w:lang w:val="en-US" w:bidi="en-US"/>
      </w:rPr>
    </w:lvl>
    <w:lvl w:ilvl="8">
      <w:numFmt w:val="bullet"/>
      <w:lvlText w:val="•"/>
      <w:lvlJc w:val="left"/>
      <w:pPr>
        <w:tabs>
          <w:tab w:val="num" w:pos="0"/>
        </w:tabs>
        <w:ind w:left="8400" w:hanging="493"/>
      </w:pPr>
      <w:rPr>
        <w:rFonts w:ascii="Liberation Serif" w:hAnsi="Liberation Serif" w:hint="default"/>
        <w:lang w:val="en-US" w:bidi="en-US"/>
      </w:rPr>
    </w:lvl>
  </w:abstractNum>
  <w:abstractNum w:abstractNumId="24" w15:restartNumberingAfterBreak="0">
    <w:nsid w:val="00000019"/>
    <w:multiLevelType w:val="multilevel"/>
    <w:tmpl w:val="00000019"/>
    <w:name w:val="WW8Num24"/>
    <w:lvl w:ilvl="0">
      <w:start w:val="2"/>
      <w:numFmt w:val="decimal"/>
      <w:lvlText w:val="%1"/>
      <w:lvlJc w:val="left"/>
      <w:pPr>
        <w:tabs>
          <w:tab w:val="num" w:pos="0"/>
        </w:tabs>
        <w:ind w:left="1933" w:hanging="353"/>
      </w:pPr>
      <w:rPr>
        <w:rFonts w:hint="default"/>
        <w:lang w:val="en-US" w:bidi="en-US"/>
      </w:rPr>
    </w:lvl>
    <w:lvl w:ilvl="1">
      <w:start w:val="1"/>
      <w:numFmt w:val="decimal"/>
      <w:lvlText w:val="%1.%2"/>
      <w:lvlJc w:val="left"/>
      <w:pPr>
        <w:tabs>
          <w:tab w:val="num" w:pos="720"/>
        </w:tabs>
        <w:ind w:left="1933" w:hanging="353"/>
      </w:pPr>
      <w:rPr>
        <w:rFonts w:ascii="Times New Roman" w:eastAsia="Times New Roman" w:hAnsi="Times New Roman" w:cs="Times New Roman" w:hint="default"/>
        <w:w w:val="100"/>
        <w:sz w:val="26"/>
        <w:szCs w:val="26"/>
        <w:lang w:val="en-US" w:bidi="en-US"/>
      </w:rPr>
    </w:lvl>
    <w:lvl w:ilvl="2">
      <w:numFmt w:val="bullet"/>
      <w:lvlText w:val="•"/>
      <w:lvlJc w:val="left"/>
      <w:pPr>
        <w:tabs>
          <w:tab w:val="num" w:pos="0"/>
        </w:tabs>
        <w:ind w:left="3620" w:hanging="353"/>
      </w:pPr>
      <w:rPr>
        <w:rFonts w:ascii="Liberation Serif" w:hAnsi="Liberation Serif" w:hint="default"/>
        <w:lang w:val="en-US" w:bidi="en-US"/>
      </w:rPr>
    </w:lvl>
    <w:lvl w:ilvl="3">
      <w:numFmt w:val="bullet"/>
      <w:lvlText w:val="•"/>
      <w:lvlJc w:val="left"/>
      <w:pPr>
        <w:tabs>
          <w:tab w:val="num" w:pos="0"/>
        </w:tabs>
        <w:ind w:left="4460" w:hanging="353"/>
      </w:pPr>
      <w:rPr>
        <w:rFonts w:ascii="Liberation Serif" w:hAnsi="Liberation Serif" w:hint="default"/>
        <w:lang w:val="en-US" w:bidi="en-US"/>
      </w:rPr>
    </w:lvl>
    <w:lvl w:ilvl="4">
      <w:numFmt w:val="bullet"/>
      <w:lvlText w:val="•"/>
      <w:lvlJc w:val="left"/>
      <w:pPr>
        <w:tabs>
          <w:tab w:val="num" w:pos="0"/>
        </w:tabs>
        <w:ind w:left="5300" w:hanging="353"/>
      </w:pPr>
      <w:rPr>
        <w:rFonts w:ascii="Liberation Serif" w:hAnsi="Liberation Serif" w:hint="default"/>
        <w:lang w:val="en-US" w:bidi="en-US"/>
      </w:rPr>
    </w:lvl>
    <w:lvl w:ilvl="5">
      <w:numFmt w:val="bullet"/>
      <w:lvlText w:val="•"/>
      <w:lvlJc w:val="left"/>
      <w:pPr>
        <w:tabs>
          <w:tab w:val="num" w:pos="0"/>
        </w:tabs>
        <w:ind w:left="6140" w:hanging="353"/>
      </w:pPr>
      <w:rPr>
        <w:rFonts w:ascii="Liberation Serif" w:hAnsi="Liberation Serif" w:hint="default"/>
        <w:lang w:val="en-US" w:bidi="en-US"/>
      </w:rPr>
    </w:lvl>
    <w:lvl w:ilvl="6">
      <w:numFmt w:val="bullet"/>
      <w:lvlText w:val="•"/>
      <w:lvlJc w:val="left"/>
      <w:pPr>
        <w:tabs>
          <w:tab w:val="num" w:pos="0"/>
        </w:tabs>
        <w:ind w:left="6980" w:hanging="353"/>
      </w:pPr>
      <w:rPr>
        <w:rFonts w:ascii="Liberation Serif" w:hAnsi="Liberation Serif" w:hint="default"/>
        <w:lang w:val="en-US" w:bidi="en-US"/>
      </w:rPr>
    </w:lvl>
    <w:lvl w:ilvl="7">
      <w:numFmt w:val="bullet"/>
      <w:lvlText w:val="•"/>
      <w:lvlJc w:val="left"/>
      <w:pPr>
        <w:tabs>
          <w:tab w:val="num" w:pos="0"/>
        </w:tabs>
        <w:ind w:left="7820" w:hanging="353"/>
      </w:pPr>
      <w:rPr>
        <w:rFonts w:ascii="Liberation Serif" w:hAnsi="Liberation Serif" w:hint="default"/>
        <w:lang w:val="en-US" w:bidi="en-US"/>
      </w:rPr>
    </w:lvl>
    <w:lvl w:ilvl="8">
      <w:numFmt w:val="bullet"/>
      <w:lvlText w:val="•"/>
      <w:lvlJc w:val="left"/>
      <w:pPr>
        <w:tabs>
          <w:tab w:val="num" w:pos="0"/>
        </w:tabs>
        <w:ind w:left="8660" w:hanging="353"/>
      </w:pPr>
      <w:rPr>
        <w:rFonts w:ascii="Liberation Serif" w:hAnsi="Liberation Serif" w:hint="default"/>
        <w:lang w:val="en-US" w:bidi="en-US"/>
      </w:rPr>
    </w:lvl>
  </w:abstractNum>
  <w:abstractNum w:abstractNumId="25" w15:restartNumberingAfterBreak="0">
    <w:nsid w:val="1C8A1C93"/>
    <w:multiLevelType w:val="multilevel"/>
    <w:tmpl w:val="D2A2112C"/>
    <w:lvl w:ilvl="0">
      <w:start w:val="3"/>
      <w:numFmt w:val="decimal"/>
      <w:lvlText w:val="%1"/>
      <w:lvlJc w:val="left"/>
      <w:pPr>
        <w:ind w:left="360" w:hanging="360"/>
      </w:pPr>
      <w:rPr>
        <w:rFonts w:hint="default"/>
        <w:sz w:val="28"/>
      </w:rPr>
    </w:lvl>
    <w:lvl w:ilvl="1">
      <w:start w:val="1"/>
      <w:numFmt w:val="decimal"/>
      <w:lvlText w:val="%1.%2"/>
      <w:lvlJc w:val="left"/>
      <w:pPr>
        <w:ind w:left="1940" w:hanging="360"/>
      </w:pPr>
      <w:rPr>
        <w:rFonts w:hint="default"/>
        <w:sz w:val="28"/>
      </w:rPr>
    </w:lvl>
    <w:lvl w:ilvl="2">
      <w:start w:val="1"/>
      <w:numFmt w:val="decimal"/>
      <w:lvlText w:val="%1.%2.%3"/>
      <w:lvlJc w:val="left"/>
      <w:pPr>
        <w:ind w:left="3880" w:hanging="720"/>
      </w:pPr>
      <w:rPr>
        <w:rFonts w:hint="default"/>
        <w:sz w:val="28"/>
      </w:rPr>
    </w:lvl>
    <w:lvl w:ilvl="3">
      <w:start w:val="1"/>
      <w:numFmt w:val="decimal"/>
      <w:lvlText w:val="%1.%2.%3.%4"/>
      <w:lvlJc w:val="left"/>
      <w:pPr>
        <w:ind w:left="5460" w:hanging="720"/>
      </w:pPr>
      <w:rPr>
        <w:rFonts w:hint="default"/>
        <w:sz w:val="28"/>
      </w:rPr>
    </w:lvl>
    <w:lvl w:ilvl="4">
      <w:start w:val="1"/>
      <w:numFmt w:val="decimal"/>
      <w:lvlText w:val="%1.%2.%3.%4.%5"/>
      <w:lvlJc w:val="left"/>
      <w:pPr>
        <w:ind w:left="7400" w:hanging="1080"/>
      </w:pPr>
      <w:rPr>
        <w:rFonts w:hint="default"/>
        <w:sz w:val="28"/>
      </w:rPr>
    </w:lvl>
    <w:lvl w:ilvl="5">
      <w:start w:val="1"/>
      <w:numFmt w:val="decimal"/>
      <w:lvlText w:val="%1.%2.%3.%4.%5.%6"/>
      <w:lvlJc w:val="left"/>
      <w:pPr>
        <w:ind w:left="8980" w:hanging="1080"/>
      </w:pPr>
      <w:rPr>
        <w:rFonts w:hint="default"/>
        <w:sz w:val="28"/>
      </w:rPr>
    </w:lvl>
    <w:lvl w:ilvl="6">
      <w:start w:val="1"/>
      <w:numFmt w:val="decimal"/>
      <w:lvlText w:val="%1.%2.%3.%4.%5.%6.%7"/>
      <w:lvlJc w:val="left"/>
      <w:pPr>
        <w:ind w:left="10920" w:hanging="1440"/>
      </w:pPr>
      <w:rPr>
        <w:rFonts w:hint="default"/>
        <w:sz w:val="28"/>
      </w:rPr>
    </w:lvl>
    <w:lvl w:ilvl="7">
      <w:start w:val="1"/>
      <w:numFmt w:val="decimal"/>
      <w:lvlText w:val="%1.%2.%3.%4.%5.%6.%7.%8"/>
      <w:lvlJc w:val="left"/>
      <w:pPr>
        <w:ind w:left="12500" w:hanging="1440"/>
      </w:pPr>
      <w:rPr>
        <w:rFonts w:hint="default"/>
        <w:sz w:val="28"/>
      </w:rPr>
    </w:lvl>
    <w:lvl w:ilvl="8">
      <w:start w:val="1"/>
      <w:numFmt w:val="decimal"/>
      <w:lvlText w:val="%1.%2.%3.%4.%5.%6.%7.%8.%9"/>
      <w:lvlJc w:val="left"/>
      <w:pPr>
        <w:ind w:left="14080" w:hanging="1440"/>
      </w:pPr>
      <w:rPr>
        <w:rFonts w:hint="default"/>
        <w:sz w:val="28"/>
      </w:rPr>
    </w:lvl>
  </w:abstractNum>
  <w:abstractNum w:abstractNumId="26" w15:restartNumberingAfterBreak="0">
    <w:nsid w:val="38A01B9A"/>
    <w:multiLevelType w:val="multilevel"/>
    <w:tmpl w:val="291EB82C"/>
    <w:lvl w:ilvl="0">
      <w:start w:val="5"/>
      <w:numFmt w:val="decimal"/>
      <w:lvlText w:val="%1"/>
      <w:lvlJc w:val="left"/>
      <w:pPr>
        <w:ind w:left="360" w:hanging="360"/>
      </w:pPr>
      <w:rPr>
        <w:rFonts w:hint="default"/>
        <w:sz w:val="28"/>
      </w:rPr>
    </w:lvl>
    <w:lvl w:ilvl="1">
      <w:start w:val="1"/>
      <w:numFmt w:val="decimal"/>
      <w:lvlText w:val="%1.%2"/>
      <w:lvlJc w:val="left"/>
      <w:pPr>
        <w:ind w:left="1940" w:hanging="360"/>
      </w:pPr>
      <w:rPr>
        <w:rFonts w:hint="default"/>
        <w:sz w:val="28"/>
      </w:rPr>
    </w:lvl>
    <w:lvl w:ilvl="2">
      <w:start w:val="1"/>
      <w:numFmt w:val="decimal"/>
      <w:lvlText w:val="%1.%2.%3"/>
      <w:lvlJc w:val="left"/>
      <w:pPr>
        <w:ind w:left="3880" w:hanging="720"/>
      </w:pPr>
      <w:rPr>
        <w:rFonts w:hint="default"/>
        <w:sz w:val="28"/>
      </w:rPr>
    </w:lvl>
    <w:lvl w:ilvl="3">
      <w:start w:val="1"/>
      <w:numFmt w:val="decimal"/>
      <w:lvlText w:val="%1.%2.%3.%4"/>
      <w:lvlJc w:val="left"/>
      <w:pPr>
        <w:ind w:left="5460" w:hanging="720"/>
      </w:pPr>
      <w:rPr>
        <w:rFonts w:hint="default"/>
        <w:sz w:val="28"/>
      </w:rPr>
    </w:lvl>
    <w:lvl w:ilvl="4">
      <w:start w:val="1"/>
      <w:numFmt w:val="decimal"/>
      <w:lvlText w:val="%1.%2.%3.%4.%5"/>
      <w:lvlJc w:val="left"/>
      <w:pPr>
        <w:ind w:left="7400" w:hanging="1080"/>
      </w:pPr>
      <w:rPr>
        <w:rFonts w:hint="default"/>
        <w:sz w:val="28"/>
      </w:rPr>
    </w:lvl>
    <w:lvl w:ilvl="5">
      <w:start w:val="1"/>
      <w:numFmt w:val="decimal"/>
      <w:lvlText w:val="%1.%2.%3.%4.%5.%6"/>
      <w:lvlJc w:val="left"/>
      <w:pPr>
        <w:ind w:left="8980" w:hanging="1080"/>
      </w:pPr>
      <w:rPr>
        <w:rFonts w:hint="default"/>
        <w:sz w:val="28"/>
      </w:rPr>
    </w:lvl>
    <w:lvl w:ilvl="6">
      <w:start w:val="1"/>
      <w:numFmt w:val="decimal"/>
      <w:lvlText w:val="%1.%2.%3.%4.%5.%6.%7"/>
      <w:lvlJc w:val="left"/>
      <w:pPr>
        <w:ind w:left="10920" w:hanging="1440"/>
      </w:pPr>
      <w:rPr>
        <w:rFonts w:hint="default"/>
        <w:sz w:val="28"/>
      </w:rPr>
    </w:lvl>
    <w:lvl w:ilvl="7">
      <w:start w:val="1"/>
      <w:numFmt w:val="decimal"/>
      <w:lvlText w:val="%1.%2.%3.%4.%5.%6.%7.%8"/>
      <w:lvlJc w:val="left"/>
      <w:pPr>
        <w:ind w:left="12500" w:hanging="1440"/>
      </w:pPr>
      <w:rPr>
        <w:rFonts w:hint="default"/>
        <w:sz w:val="28"/>
      </w:rPr>
    </w:lvl>
    <w:lvl w:ilvl="8">
      <w:start w:val="1"/>
      <w:numFmt w:val="decimal"/>
      <w:lvlText w:val="%1.%2.%3.%4.%5.%6.%7.%8.%9"/>
      <w:lvlJc w:val="left"/>
      <w:pPr>
        <w:ind w:left="14080" w:hanging="1440"/>
      </w:pPr>
      <w:rPr>
        <w:rFonts w:hint="default"/>
        <w:sz w:val="28"/>
      </w:rPr>
    </w:lvl>
  </w:abstractNum>
  <w:abstractNum w:abstractNumId="27" w15:restartNumberingAfterBreak="0">
    <w:nsid w:val="3E8C3FEB"/>
    <w:multiLevelType w:val="multilevel"/>
    <w:tmpl w:val="9F38BA40"/>
    <w:lvl w:ilvl="0">
      <w:start w:val="3"/>
      <w:numFmt w:val="decimal"/>
      <w:lvlText w:val="%1"/>
      <w:lvlJc w:val="left"/>
      <w:pPr>
        <w:ind w:left="410" w:hanging="410"/>
      </w:pPr>
      <w:rPr>
        <w:rFonts w:hint="default"/>
      </w:rPr>
    </w:lvl>
    <w:lvl w:ilvl="1">
      <w:start w:val="2"/>
      <w:numFmt w:val="decimal"/>
      <w:lvlText w:val="%1.%2"/>
      <w:lvlJc w:val="left"/>
      <w:pPr>
        <w:ind w:left="2300" w:hanging="720"/>
      </w:pPr>
      <w:rPr>
        <w:rFonts w:hint="default"/>
      </w:rPr>
    </w:lvl>
    <w:lvl w:ilvl="2">
      <w:start w:val="1"/>
      <w:numFmt w:val="decimal"/>
      <w:lvlText w:val="%1.%2.%3"/>
      <w:lvlJc w:val="left"/>
      <w:pPr>
        <w:ind w:left="3880" w:hanging="720"/>
      </w:pPr>
      <w:rPr>
        <w:rFonts w:hint="default"/>
      </w:rPr>
    </w:lvl>
    <w:lvl w:ilvl="3">
      <w:start w:val="1"/>
      <w:numFmt w:val="decimal"/>
      <w:lvlText w:val="%1.%2.%3.%4"/>
      <w:lvlJc w:val="left"/>
      <w:pPr>
        <w:ind w:left="5820" w:hanging="1080"/>
      </w:pPr>
      <w:rPr>
        <w:rFonts w:hint="default"/>
      </w:rPr>
    </w:lvl>
    <w:lvl w:ilvl="4">
      <w:start w:val="1"/>
      <w:numFmt w:val="decimal"/>
      <w:lvlText w:val="%1.%2.%3.%4.%5"/>
      <w:lvlJc w:val="left"/>
      <w:pPr>
        <w:ind w:left="7760" w:hanging="1440"/>
      </w:pPr>
      <w:rPr>
        <w:rFonts w:hint="default"/>
      </w:rPr>
    </w:lvl>
    <w:lvl w:ilvl="5">
      <w:start w:val="1"/>
      <w:numFmt w:val="decimal"/>
      <w:lvlText w:val="%1.%2.%3.%4.%5.%6"/>
      <w:lvlJc w:val="left"/>
      <w:pPr>
        <w:ind w:left="9340" w:hanging="1440"/>
      </w:pPr>
      <w:rPr>
        <w:rFonts w:hint="default"/>
      </w:rPr>
    </w:lvl>
    <w:lvl w:ilvl="6">
      <w:start w:val="1"/>
      <w:numFmt w:val="decimal"/>
      <w:lvlText w:val="%1.%2.%3.%4.%5.%6.%7"/>
      <w:lvlJc w:val="left"/>
      <w:pPr>
        <w:ind w:left="11280" w:hanging="1800"/>
      </w:pPr>
      <w:rPr>
        <w:rFonts w:hint="default"/>
      </w:rPr>
    </w:lvl>
    <w:lvl w:ilvl="7">
      <w:start w:val="1"/>
      <w:numFmt w:val="decimal"/>
      <w:lvlText w:val="%1.%2.%3.%4.%5.%6.%7.%8"/>
      <w:lvlJc w:val="left"/>
      <w:pPr>
        <w:ind w:left="13220" w:hanging="2160"/>
      </w:pPr>
      <w:rPr>
        <w:rFonts w:hint="default"/>
      </w:rPr>
    </w:lvl>
    <w:lvl w:ilvl="8">
      <w:start w:val="1"/>
      <w:numFmt w:val="decimal"/>
      <w:lvlText w:val="%1.%2.%3.%4.%5.%6.%7.%8.%9"/>
      <w:lvlJc w:val="left"/>
      <w:pPr>
        <w:ind w:left="14800" w:hanging="2160"/>
      </w:pPr>
      <w:rPr>
        <w:rFonts w:hint="default"/>
      </w:rPr>
    </w:lvl>
  </w:abstractNum>
  <w:abstractNum w:abstractNumId="28" w15:restartNumberingAfterBreak="0">
    <w:nsid w:val="5C7F3A72"/>
    <w:multiLevelType w:val="hybridMultilevel"/>
    <w:tmpl w:val="6C768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212E0B"/>
    <w:multiLevelType w:val="multilevel"/>
    <w:tmpl w:val="31C23080"/>
    <w:lvl w:ilvl="0">
      <w:start w:val="3"/>
      <w:numFmt w:val="decimal"/>
      <w:lvlText w:val="%1"/>
      <w:lvlJc w:val="left"/>
      <w:pPr>
        <w:ind w:left="360" w:hanging="360"/>
      </w:pPr>
      <w:rPr>
        <w:rFonts w:hint="default"/>
        <w:sz w:val="28"/>
      </w:rPr>
    </w:lvl>
    <w:lvl w:ilvl="1">
      <w:start w:val="1"/>
      <w:numFmt w:val="decimal"/>
      <w:lvlText w:val="%1.%2"/>
      <w:lvlJc w:val="left"/>
      <w:pPr>
        <w:ind w:left="1920" w:hanging="360"/>
      </w:pPr>
      <w:rPr>
        <w:rFonts w:hint="default"/>
        <w:sz w:val="28"/>
      </w:rPr>
    </w:lvl>
    <w:lvl w:ilvl="2">
      <w:start w:val="1"/>
      <w:numFmt w:val="decimal"/>
      <w:lvlText w:val="%1.%2.%3"/>
      <w:lvlJc w:val="left"/>
      <w:pPr>
        <w:ind w:left="3840" w:hanging="720"/>
      </w:pPr>
      <w:rPr>
        <w:rFonts w:hint="default"/>
        <w:sz w:val="28"/>
      </w:rPr>
    </w:lvl>
    <w:lvl w:ilvl="3">
      <w:start w:val="1"/>
      <w:numFmt w:val="decimal"/>
      <w:lvlText w:val="%1.%2.%3.%4"/>
      <w:lvlJc w:val="left"/>
      <w:pPr>
        <w:ind w:left="5400" w:hanging="720"/>
      </w:pPr>
      <w:rPr>
        <w:rFonts w:hint="default"/>
        <w:sz w:val="28"/>
      </w:rPr>
    </w:lvl>
    <w:lvl w:ilvl="4">
      <w:start w:val="1"/>
      <w:numFmt w:val="decimal"/>
      <w:lvlText w:val="%1.%2.%3.%4.%5"/>
      <w:lvlJc w:val="left"/>
      <w:pPr>
        <w:ind w:left="7320" w:hanging="1080"/>
      </w:pPr>
      <w:rPr>
        <w:rFonts w:hint="default"/>
        <w:sz w:val="28"/>
      </w:rPr>
    </w:lvl>
    <w:lvl w:ilvl="5">
      <w:start w:val="1"/>
      <w:numFmt w:val="decimal"/>
      <w:lvlText w:val="%1.%2.%3.%4.%5.%6"/>
      <w:lvlJc w:val="left"/>
      <w:pPr>
        <w:ind w:left="8880" w:hanging="1080"/>
      </w:pPr>
      <w:rPr>
        <w:rFonts w:hint="default"/>
        <w:sz w:val="28"/>
      </w:rPr>
    </w:lvl>
    <w:lvl w:ilvl="6">
      <w:start w:val="1"/>
      <w:numFmt w:val="decimal"/>
      <w:lvlText w:val="%1.%2.%3.%4.%5.%6.%7"/>
      <w:lvlJc w:val="left"/>
      <w:pPr>
        <w:ind w:left="10800" w:hanging="1440"/>
      </w:pPr>
      <w:rPr>
        <w:rFonts w:hint="default"/>
        <w:sz w:val="28"/>
      </w:rPr>
    </w:lvl>
    <w:lvl w:ilvl="7">
      <w:start w:val="1"/>
      <w:numFmt w:val="decimal"/>
      <w:lvlText w:val="%1.%2.%3.%4.%5.%6.%7.%8"/>
      <w:lvlJc w:val="left"/>
      <w:pPr>
        <w:ind w:left="12360" w:hanging="1440"/>
      </w:pPr>
      <w:rPr>
        <w:rFonts w:hint="default"/>
        <w:sz w:val="28"/>
      </w:rPr>
    </w:lvl>
    <w:lvl w:ilvl="8">
      <w:start w:val="1"/>
      <w:numFmt w:val="decimal"/>
      <w:lvlText w:val="%1.%2.%3.%4.%5.%6.%7.%8.%9"/>
      <w:lvlJc w:val="left"/>
      <w:pPr>
        <w:ind w:left="13920" w:hanging="1440"/>
      </w:pPr>
      <w:rPr>
        <w:rFonts w:hint="default"/>
        <w:sz w:val="28"/>
      </w:rPr>
    </w:lvl>
  </w:abstractNum>
  <w:abstractNum w:abstractNumId="30" w15:restartNumberingAfterBreak="0">
    <w:nsid w:val="736D6B66"/>
    <w:multiLevelType w:val="multilevel"/>
    <w:tmpl w:val="E2264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760725B"/>
    <w:multiLevelType w:val="multilevel"/>
    <w:tmpl w:val="CD48C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AE86E9C"/>
    <w:multiLevelType w:val="multilevel"/>
    <w:tmpl w:val="260054DC"/>
    <w:lvl w:ilvl="0">
      <w:start w:val="6"/>
      <w:numFmt w:val="decimal"/>
      <w:lvlText w:val="%1"/>
      <w:lvlJc w:val="left"/>
      <w:pPr>
        <w:ind w:left="360" w:hanging="360"/>
      </w:pPr>
      <w:rPr>
        <w:rFonts w:hint="default"/>
        <w:sz w:val="28"/>
      </w:rPr>
    </w:lvl>
    <w:lvl w:ilvl="1">
      <w:start w:val="1"/>
      <w:numFmt w:val="decimal"/>
      <w:lvlText w:val="%1.%2"/>
      <w:lvlJc w:val="left"/>
      <w:pPr>
        <w:ind w:left="1940" w:hanging="360"/>
      </w:pPr>
      <w:rPr>
        <w:rFonts w:hint="default"/>
        <w:sz w:val="28"/>
      </w:rPr>
    </w:lvl>
    <w:lvl w:ilvl="2">
      <w:start w:val="1"/>
      <w:numFmt w:val="decimal"/>
      <w:lvlText w:val="%1.%2.%3"/>
      <w:lvlJc w:val="left"/>
      <w:pPr>
        <w:ind w:left="3880" w:hanging="720"/>
      </w:pPr>
      <w:rPr>
        <w:rFonts w:hint="default"/>
        <w:sz w:val="28"/>
      </w:rPr>
    </w:lvl>
    <w:lvl w:ilvl="3">
      <w:start w:val="1"/>
      <w:numFmt w:val="decimal"/>
      <w:lvlText w:val="%1.%2.%3.%4"/>
      <w:lvlJc w:val="left"/>
      <w:pPr>
        <w:ind w:left="5460" w:hanging="720"/>
      </w:pPr>
      <w:rPr>
        <w:rFonts w:hint="default"/>
        <w:sz w:val="28"/>
      </w:rPr>
    </w:lvl>
    <w:lvl w:ilvl="4">
      <w:start w:val="1"/>
      <w:numFmt w:val="decimal"/>
      <w:lvlText w:val="%1.%2.%3.%4.%5"/>
      <w:lvlJc w:val="left"/>
      <w:pPr>
        <w:ind w:left="7400" w:hanging="1080"/>
      </w:pPr>
      <w:rPr>
        <w:rFonts w:hint="default"/>
        <w:sz w:val="28"/>
      </w:rPr>
    </w:lvl>
    <w:lvl w:ilvl="5">
      <w:start w:val="1"/>
      <w:numFmt w:val="decimal"/>
      <w:lvlText w:val="%1.%2.%3.%4.%5.%6"/>
      <w:lvlJc w:val="left"/>
      <w:pPr>
        <w:ind w:left="8980" w:hanging="1080"/>
      </w:pPr>
      <w:rPr>
        <w:rFonts w:hint="default"/>
        <w:sz w:val="28"/>
      </w:rPr>
    </w:lvl>
    <w:lvl w:ilvl="6">
      <w:start w:val="1"/>
      <w:numFmt w:val="decimal"/>
      <w:lvlText w:val="%1.%2.%3.%4.%5.%6.%7"/>
      <w:lvlJc w:val="left"/>
      <w:pPr>
        <w:ind w:left="10920" w:hanging="1440"/>
      </w:pPr>
      <w:rPr>
        <w:rFonts w:hint="default"/>
        <w:sz w:val="28"/>
      </w:rPr>
    </w:lvl>
    <w:lvl w:ilvl="7">
      <w:start w:val="1"/>
      <w:numFmt w:val="decimal"/>
      <w:lvlText w:val="%1.%2.%3.%4.%5.%6.%7.%8"/>
      <w:lvlJc w:val="left"/>
      <w:pPr>
        <w:ind w:left="12500" w:hanging="1440"/>
      </w:pPr>
      <w:rPr>
        <w:rFonts w:hint="default"/>
        <w:sz w:val="28"/>
      </w:rPr>
    </w:lvl>
    <w:lvl w:ilvl="8">
      <w:start w:val="1"/>
      <w:numFmt w:val="decimal"/>
      <w:lvlText w:val="%1.%2.%3.%4.%5.%6.%7.%8.%9"/>
      <w:lvlJc w:val="left"/>
      <w:pPr>
        <w:ind w:left="14080" w:hanging="1440"/>
      </w:pPr>
      <w:rPr>
        <w:rFonts w:hint="default"/>
        <w:sz w:val="28"/>
      </w:rPr>
    </w:lvl>
  </w:abstractNum>
  <w:abstractNum w:abstractNumId="33" w15:restartNumberingAfterBreak="0">
    <w:nsid w:val="7E862C11"/>
    <w:multiLevelType w:val="multilevel"/>
    <w:tmpl w:val="8EE427EE"/>
    <w:lvl w:ilvl="0">
      <w:start w:val="3"/>
      <w:numFmt w:val="decimal"/>
      <w:lvlText w:val="%1"/>
      <w:lvlJc w:val="left"/>
      <w:pPr>
        <w:ind w:left="410" w:hanging="4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32"/>
  </w:num>
  <w:num w:numId="29">
    <w:abstractNumId w:val="27"/>
  </w:num>
  <w:num w:numId="30">
    <w:abstractNumId w:val="33"/>
  </w:num>
  <w:num w:numId="31">
    <w:abstractNumId w:val="29"/>
  </w:num>
  <w:num w:numId="32">
    <w:abstractNumId w:val="31"/>
  </w:num>
  <w:num w:numId="33">
    <w:abstractNumId w:val="3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colormenu v:ext="edit" fillcolor="none [4]" strokecolor="none [1]" shadowcolor="none [2]"/>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D28"/>
    <w:rsid w:val="00091BA7"/>
    <w:rsid w:val="000A15C7"/>
    <w:rsid w:val="000C1529"/>
    <w:rsid w:val="00173237"/>
    <w:rsid w:val="001C154D"/>
    <w:rsid w:val="001C5B65"/>
    <w:rsid w:val="0021462F"/>
    <w:rsid w:val="002B5345"/>
    <w:rsid w:val="002E0ABD"/>
    <w:rsid w:val="00381386"/>
    <w:rsid w:val="003A321C"/>
    <w:rsid w:val="003B6EE9"/>
    <w:rsid w:val="003D316B"/>
    <w:rsid w:val="00410579"/>
    <w:rsid w:val="0042438F"/>
    <w:rsid w:val="004D52E8"/>
    <w:rsid w:val="005324B8"/>
    <w:rsid w:val="005701E0"/>
    <w:rsid w:val="00672B78"/>
    <w:rsid w:val="006A3B68"/>
    <w:rsid w:val="006B6DBF"/>
    <w:rsid w:val="006F4E41"/>
    <w:rsid w:val="007C38A5"/>
    <w:rsid w:val="007C5D72"/>
    <w:rsid w:val="007F33F7"/>
    <w:rsid w:val="008347F8"/>
    <w:rsid w:val="00845871"/>
    <w:rsid w:val="008E4CED"/>
    <w:rsid w:val="00957E6A"/>
    <w:rsid w:val="00974F5E"/>
    <w:rsid w:val="009B611B"/>
    <w:rsid w:val="00A151FE"/>
    <w:rsid w:val="00A630C2"/>
    <w:rsid w:val="00A7534F"/>
    <w:rsid w:val="00AF57C0"/>
    <w:rsid w:val="00AF6F7B"/>
    <w:rsid w:val="00B05308"/>
    <w:rsid w:val="00B173D2"/>
    <w:rsid w:val="00BB2F1A"/>
    <w:rsid w:val="00C75402"/>
    <w:rsid w:val="00C90A01"/>
    <w:rsid w:val="00CB097A"/>
    <w:rsid w:val="00CC0D28"/>
    <w:rsid w:val="00D07BCC"/>
    <w:rsid w:val="00D10CDE"/>
    <w:rsid w:val="00D11D10"/>
    <w:rsid w:val="00D14CF0"/>
    <w:rsid w:val="00D823FF"/>
    <w:rsid w:val="00D9212C"/>
    <w:rsid w:val="00DA1CDB"/>
    <w:rsid w:val="00DF0CAC"/>
    <w:rsid w:val="00E23CBC"/>
    <w:rsid w:val="00E84808"/>
    <w:rsid w:val="00EC1FDA"/>
    <w:rsid w:val="00F215B7"/>
    <w:rsid w:val="00F2254E"/>
    <w:rsid w:val="00FB2541"/>
    <w:rsid w:val="00FC5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2"/>
    </o:shapelayout>
  </w:shapeDefaults>
  <w:doNotEmbedSmartTags/>
  <w:decimalSymbol w:val="."/>
  <w:listSeparator w:val=","/>
  <w14:docId w14:val="35D6ED82"/>
  <w15:chartTrackingRefBased/>
  <w15:docId w15:val="{CAA9894D-9FE4-4232-AA34-22255917A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62F"/>
    <w:pPr>
      <w:widowControl w:val="0"/>
      <w:suppressAutoHyphens/>
      <w:autoSpaceDE w:val="0"/>
    </w:pPr>
    <w:rPr>
      <w:sz w:val="22"/>
      <w:szCs w:val="22"/>
      <w:lang w:val="en-US" w:eastAsia="zh-CN" w:bidi="en-US"/>
    </w:rPr>
  </w:style>
  <w:style w:type="paragraph" w:styleId="Heading1">
    <w:name w:val="heading 1"/>
    <w:basedOn w:val="Normal"/>
    <w:next w:val="BodyText"/>
    <w:qFormat/>
    <w:pPr>
      <w:numPr>
        <w:ilvl w:val="1"/>
        <w:numId w:val="1"/>
      </w:numPr>
      <w:spacing w:before="85"/>
      <w:ind w:right="17"/>
      <w:jc w:val="center"/>
      <w:outlineLvl w:val="0"/>
    </w:pPr>
    <w:rPr>
      <w:b/>
      <w:bCs/>
      <w:sz w:val="36"/>
      <w:szCs w:val="36"/>
    </w:rPr>
  </w:style>
  <w:style w:type="paragraph" w:styleId="Heading2">
    <w:name w:val="heading 2"/>
    <w:basedOn w:val="Normal"/>
    <w:next w:val="BodyText"/>
    <w:qFormat/>
    <w:pPr>
      <w:numPr>
        <w:ilvl w:val="2"/>
        <w:numId w:val="1"/>
      </w:numPr>
      <w:spacing w:before="86"/>
      <w:ind w:left="140" w:hanging="2"/>
      <w:outlineLvl w:val="1"/>
    </w:pPr>
    <w:rPr>
      <w:b/>
      <w:bCs/>
      <w:sz w:val="32"/>
      <w:szCs w:val="32"/>
      <w:u w:val="single" w:color="000000"/>
    </w:rPr>
  </w:style>
  <w:style w:type="paragraph" w:styleId="Heading3">
    <w:name w:val="heading 3"/>
    <w:basedOn w:val="Normal"/>
    <w:next w:val="BodyText"/>
    <w:qFormat/>
    <w:pPr>
      <w:numPr>
        <w:ilvl w:val="3"/>
        <w:numId w:val="1"/>
      </w:numPr>
      <w:ind w:left="140"/>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imes New Roman" w:eastAsia="Times New Roman" w:hAnsi="Times New Roman" w:cs="Times New Roman" w:hint="default"/>
      <w:spacing w:val="0"/>
      <w:w w:val="100"/>
      <w:sz w:val="28"/>
      <w:szCs w:val="28"/>
      <w:lang w:val="en-US" w:bidi="en-US"/>
    </w:rPr>
  </w:style>
  <w:style w:type="character" w:customStyle="1" w:styleId="WW8Num1z1">
    <w:name w:val="WW8Num1z1"/>
    <w:rPr>
      <w:rFonts w:hint="default"/>
      <w:lang w:val="en-US" w:bidi="en-US"/>
    </w:rPr>
  </w:style>
  <w:style w:type="character" w:customStyle="1" w:styleId="WW8Num2z0">
    <w:name w:val="WW8Num2z0"/>
    <w:rPr>
      <w:rFonts w:hint="default"/>
      <w:lang w:val="en-US" w:bidi="en-US"/>
    </w:rPr>
  </w:style>
  <w:style w:type="character" w:customStyle="1" w:styleId="WW8Num2z1">
    <w:name w:val="WW8Num2z1"/>
    <w:rPr>
      <w:rFonts w:ascii="Times New Roman" w:eastAsia="Times New Roman" w:hAnsi="Times New Roman" w:cs="Times New Roman" w:hint="default"/>
      <w:w w:val="100"/>
      <w:sz w:val="26"/>
      <w:szCs w:val="26"/>
      <w:lang w:val="en-US" w:bidi="en-US"/>
    </w:rPr>
  </w:style>
  <w:style w:type="character" w:customStyle="1" w:styleId="WW8Num3z0">
    <w:name w:val="WW8Num3z0"/>
    <w:rPr>
      <w:rFonts w:hint="default"/>
      <w:lang w:val="en-US" w:bidi="en-US"/>
    </w:rPr>
  </w:style>
  <w:style w:type="character" w:customStyle="1" w:styleId="WW8Num3z1">
    <w:name w:val="WW8Num3z1"/>
    <w:rPr>
      <w:rFonts w:ascii="Times New Roman" w:eastAsia="Times New Roman" w:hAnsi="Times New Roman" w:cs="Times New Roman" w:hint="default"/>
      <w:w w:val="100"/>
      <w:sz w:val="26"/>
      <w:szCs w:val="26"/>
      <w:lang w:val="en-US" w:bidi="en-US"/>
    </w:rPr>
  </w:style>
  <w:style w:type="character" w:customStyle="1" w:styleId="WW8Num4z0">
    <w:name w:val="WW8Num4z0"/>
    <w:rPr>
      <w:rFonts w:ascii="Symbol" w:eastAsia="Symbol" w:hAnsi="Symbol" w:cs="Symbol" w:hint="default"/>
      <w:w w:val="100"/>
      <w:sz w:val="28"/>
      <w:szCs w:val="28"/>
      <w:lang w:val="en-US" w:bidi="en-US"/>
    </w:rPr>
  </w:style>
  <w:style w:type="character" w:customStyle="1" w:styleId="WW8Num4z2">
    <w:name w:val="WW8Num4z2"/>
    <w:rPr>
      <w:rFonts w:hint="default"/>
      <w:lang w:val="en-US" w:bidi="en-US"/>
    </w:rPr>
  </w:style>
  <w:style w:type="character" w:customStyle="1" w:styleId="WW8Num5z0">
    <w:name w:val="WW8Num5z0"/>
    <w:rPr>
      <w:rFonts w:hint="default"/>
      <w:lang w:val="en-US" w:bidi="en-US"/>
    </w:rPr>
  </w:style>
  <w:style w:type="character" w:customStyle="1" w:styleId="WW8Num5z1">
    <w:name w:val="WW8Num5z1"/>
    <w:rPr>
      <w:rFonts w:ascii="Times New Roman" w:eastAsia="Times New Roman" w:hAnsi="Times New Roman" w:cs="Times New Roman" w:hint="default"/>
      <w:w w:val="100"/>
      <w:sz w:val="26"/>
      <w:szCs w:val="26"/>
      <w:lang w:val="en-US" w:bidi="en-US"/>
    </w:rPr>
  </w:style>
  <w:style w:type="character" w:customStyle="1" w:styleId="WW8Num6z0">
    <w:name w:val="WW8Num6z0"/>
    <w:rPr>
      <w:rFonts w:ascii="Times New Roman" w:eastAsia="Times New Roman" w:hAnsi="Times New Roman" w:cs="Times New Roman" w:hint="default"/>
      <w:spacing w:val="0"/>
      <w:w w:val="100"/>
      <w:sz w:val="28"/>
      <w:szCs w:val="28"/>
      <w:lang w:val="en-US" w:bidi="en-US"/>
    </w:rPr>
  </w:style>
  <w:style w:type="character" w:customStyle="1" w:styleId="WW8Num6z1">
    <w:name w:val="WW8Num6z1"/>
    <w:rPr>
      <w:rFonts w:hint="default"/>
      <w:lang w:val="en-US" w:bidi="en-US"/>
    </w:rPr>
  </w:style>
  <w:style w:type="character" w:customStyle="1" w:styleId="WW8Num7z0">
    <w:name w:val="WW8Num7z0"/>
    <w:rPr>
      <w:rFonts w:hint="default"/>
      <w:spacing w:val="0"/>
      <w:w w:val="100"/>
      <w:sz w:val="28"/>
      <w:lang w:val="en-US" w:bidi="en-US"/>
    </w:rPr>
  </w:style>
  <w:style w:type="character" w:customStyle="1" w:styleId="WW8Num7z1">
    <w:name w:val="WW8Num7z1"/>
    <w:rPr>
      <w:rFonts w:hint="default"/>
      <w:lang w:val="en-US" w:bidi="en-US"/>
    </w:rPr>
  </w:style>
  <w:style w:type="character" w:customStyle="1" w:styleId="WW8Num8z0">
    <w:name w:val="WW8Num8z0"/>
    <w:rPr>
      <w:rFonts w:ascii="Times New Roman" w:eastAsia="Times New Roman" w:hAnsi="Times New Roman" w:cs="Times New Roman" w:hint="default"/>
      <w:w w:val="100"/>
      <w:sz w:val="28"/>
      <w:szCs w:val="28"/>
      <w:lang w:val="en-US" w:bidi="en-US"/>
    </w:rPr>
  </w:style>
  <w:style w:type="character" w:customStyle="1" w:styleId="WW8Num8z1">
    <w:name w:val="WW8Num8z1"/>
    <w:rPr>
      <w:rFonts w:hint="default"/>
      <w:lang w:val="en-US" w:bidi="en-US"/>
    </w:rPr>
  </w:style>
  <w:style w:type="character" w:customStyle="1" w:styleId="WW8Num9z0">
    <w:name w:val="WW8Num9z0"/>
    <w:rPr>
      <w:rFonts w:ascii="Times New Roman" w:eastAsia="Times New Roman" w:hAnsi="Times New Roman" w:cs="Times New Roman" w:hint="default"/>
      <w:spacing w:val="0"/>
      <w:w w:val="100"/>
      <w:sz w:val="28"/>
      <w:szCs w:val="28"/>
      <w:lang w:val="en-US" w:bidi="en-US"/>
    </w:rPr>
  </w:style>
  <w:style w:type="character" w:customStyle="1" w:styleId="WW8Num9z1">
    <w:name w:val="WW8Num9z1"/>
    <w:rPr>
      <w:rFonts w:hint="default"/>
      <w:lang w:val="en-US" w:bidi="en-US"/>
    </w:rPr>
  </w:style>
  <w:style w:type="character" w:customStyle="1" w:styleId="WW8Num10z0">
    <w:name w:val="WW8Num10z0"/>
    <w:rPr>
      <w:rFonts w:hint="default"/>
      <w:lang w:val="en-US" w:bidi="en-US"/>
    </w:rPr>
  </w:style>
  <w:style w:type="character" w:customStyle="1" w:styleId="WW8Num10z1">
    <w:name w:val="WW8Num10z1"/>
    <w:rPr>
      <w:rFonts w:ascii="Times New Roman" w:eastAsia="Times New Roman" w:hAnsi="Times New Roman" w:cs="Times New Roman" w:hint="default"/>
      <w:w w:val="100"/>
      <w:sz w:val="26"/>
      <w:szCs w:val="26"/>
      <w:lang w:val="en-US" w:bidi="en-US"/>
    </w:rPr>
  </w:style>
  <w:style w:type="character" w:customStyle="1" w:styleId="WW8Num11z0">
    <w:name w:val="WW8Num11z0"/>
    <w:rPr>
      <w:rFonts w:hint="default"/>
      <w:lang w:val="en-US" w:bidi="en-US"/>
    </w:rPr>
  </w:style>
  <w:style w:type="character" w:customStyle="1" w:styleId="WW8Num11z1">
    <w:name w:val="WW8Num11z1"/>
    <w:rPr>
      <w:rFonts w:hint="default"/>
      <w:w w:val="100"/>
      <w:u w:val="thick" w:color="000000"/>
      <w:lang w:val="en-US" w:bidi="en-US"/>
    </w:rPr>
  </w:style>
  <w:style w:type="character" w:customStyle="1" w:styleId="WW8Num11z2">
    <w:name w:val="WW8Num11z2"/>
    <w:rPr>
      <w:rFonts w:ascii="Symbol" w:eastAsia="Symbol" w:hAnsi="Symbol" w:cs="Symbol" w:hint="default"/>
      <w:w w:val="100"/>
      <w:sz w:val="28"/>
      <w:szCs w:val="28"/>
      <w:lang w:val="en-US" w:bidi="en-US"/>
    </w:rPr>
  </w:style>
  <w:style w:type="character" w:customStyle="1" w:styleId="WW8Num12z0">
    <w:name w:val="WW8Num12z0"/>
    <w:rPr>
      <w:rFonts w:hint="default"/>
      <w:lang w:val="en-US" w:bidi="en-US"/>
    </w:rPr>
  </w:style>
  <w:style w:type="character" w:customStyle="1" w:styleId="WW8Num12z1">
    <w:name w:val="WW8Num12z1"/>
    <w:rPr>
      <w:rFonts w:hint="default"/>
      <w:b/>
      <w:w w:val="100"/>
      <w:sz w:val="28"/>
      <w:u w:val="thick" w:color="000000"/>
      <w:lang w:val="en-US" w:bidi="en-US"/>
    </w:rPr>
  </w:style>
  <w:style w:type="character" w:customStyle="1" w:styleId="WW8Num13z0">
    <w:name w:val="WW8Num13z0"/>
    <w:rPr>
      <w:rFonts w:ascii="Times New Roman" w:eastAsia="Times New Roman" w:hAnsi="Times New Roman" w:cs="Times New Roman" w:hint="default"/>
      <w:spacing w:val="0"/>
      <w:w w:val="100"/>
      <w:sz w:val="28"/>
      <w:szCs w:val="28"/>
      <w:lang w:val="en-US" w:bidi="en-US"/>
    </w:rPr>
  </w:style>
  <w:style w:type="character" w:customStyle="1" w:styleId="WW8Num13z1">
    <w:name w:val="WW8Num13z1"/>
    <w:rPr>
      <w:rFonts w:ascii="Times New Roman" w:eastAsia="Times New Roman" w:hAnsi="Times New Roman" w:cs="Times New Roman" w:hint="default"/>
      <w:b/>
      <w:bCs/>
      <w:spacing w:val="0"/>
      <w:w w:val="100"/>
      <w:sz w:val="28"/>
      <w:szCs w:val="28"/>
      <w:lang w:val="en-US" w:bidi="en-US"/>
    </w:rPr>
  </w:style>
  <w:style w:type="character" w:customStyle="1" w:styleId="WW8Num13z2">
    <w:name w:val="WW8Num13z2"/>
    <w:rPr>
      <w:rFonts w:hint="default"/>
      <w:b/>
      <w:bCs/>
      <w:spacing w:val="0"/>
      <w:w w:val="100"/>
      <w:lang w:val="en-US" w:bidi="en-US"/>
    </w:rPr>
  </w:style>
  <w:style w:type="character" w:customStyle="1" w:styleId="WW8Num13z3">
    <w:name w:val="WW8Num13z3"/>
    <w:rPr>
      <w:rFonts w:hint="default"/>
      <w:lang w:val="en-US" w:bidi="en-US"/>
    </w:rPr>
  </w:style>
  <w:style w:type="character" w:customStyle="1" w:styleId="WW8Num14z0">
    <w:name w:val="WW8Num14z0"/>
    <w:rPr>
      <w:rFonts w:hint="default"/>
      <w:lang w:val="en-US" w:bidi="en-US"/>
    </w:rPr>
  </w:style>
  <w:style w:type="character" w:customStyle="1" w:styleId="WW8Num14z1">
    <w:name w:val="WW8Num14z1"/>
    <w:rPr>
      <w:rFonts w:ascii="Times New Roman" w:eastAsia="Times New Roman" w:hAnsi="Times New Roman" w:cs="Times New Roman" w:hint="default"/>
      <w:w w:val="100"/>
      <w:sz w:val="26"/>
      <w:szCs w:val="26"/>
      <w:lang w:val="en-US" w:bidi="en-US"/>
    </w:rPr>
  </w:style>
  <w:style w:type="character" w:customStyle="1" w:styleId="WW8Num15z0">
    <w:name w:val="WW8Num15z0"/>
    <w:rPr>
      <w:rFonts w:hint="default"/>
      <w:lang w:val="en-US" w:bidi="en-US"/>
    </w:rPr>
  </w:style>
  <w:style w:type="character" w:customStyle="1" w:styleId="WW8Num15z1">
    <w:name w:val="WW8Num15z1"/>
    <w:rPr>
      <w:rFonts w:ascii="Times New Roman" w:eastAsia="Times New Roman" w:hAnsi="Times New Roman" w:cs="Times New Roman" w:hint="default"/>
      <w:w w:val="100"/>
      <w:sz w:val="26"/>
      <w:szCs w:val="26"/>
      <w:lang w:val="en-US" w:bidi="en-US"/>
    </w:rPr>
  </w:style>
  <w:style w:type="character" w:customStyle="1" w:styleId="WW8Num16z0">
    <w:name w:val="WW8Num16z0"/>
    <w:rPr>
      <w:rFonts w:hint="default"/>
      <w:spacing w:val="0"/>
      <w:w w:val="100"/>
      <w:sz w:val="28"/>
      <w:lang w:val="en-US" w:bidi="en-US"/>
    </w:rPr>
  </w:style>
  <w:style w:type="character" w:customStyle="1" w:styleId="WW8Num16z1">
    <w:name w:val="WW8Num16z1"/>
    <w:rPr>
      <w:rFonts w:hint="default"/>
      <w:lang w:val="en-US" w:bidi="en-US"/>
    </w:rPr>
  </w:style>
  <w:style w:type="character" w:customStyle="1" w:styleId="WW8Num17z0">
    <w:name w:val="WW8Num17z0"/>
    <w:rPr>
      <w:rFonts w:hint="default"/>
      <w:lang w:val="en-US" w:bidi="en-US"/>
    </w:rPr>
  </w:style>
  <w:style w:type="character" w:customStyle="1" w:styleId="WW8Num17z1">
    <w:name w:val="WW8Num17z1"/>
    <w:rPr>
      <w:rFonts w:ascii="Times New Roman" w:eastAsia="Times New Roman" w:hAnsi="Times New Roman" w:cs="Times New Roman" w:hint="default"/>
      <w:w w:val="100"/>
      <w:sz w:val="26"/>
      <w:szCs w:val="26"/>
      <w:lang w:val="en-US" w:bidi="en-US"/>
    </w:rPr>
  </w:style>
  <w:style w:type="character" w:customStyle="1" w:styleId="WW8Num18z0">
    <w:name w:val="WW8Num18z0"/>
    <w:rPr>
      <w:rFonts w:hint="default"/>
      <w:lang w:val="en-US" w:bidi="en-US"/>
    </w:rPr>
  </w:style>
  <w:style w:type="character" w:customStyle="1" w:styleId="WW8Num18z1">
    <w:name w:val="WW8Num18z1"/>
    <w:rPr>
      <w:rFonts w:ascii="Times New Roman" w:eastAsia="Times New Roman" w:hAnsi="Times New Roman" w:cs="Times New Roman" w:hint="default"/>
      <w:b/>
      <w:bCs/>
      <w:w w:val="100"/>
      <w:sz w:val="28"/>
      <w:szCs w:val="28"/>
      <w:lang w:val="en-US" w:bidi="en-US"/>
    </w:rPr>
  </w:style>
  <w:style w:type="character" w:customStyle="1" w:styleId="WW8Num18z2">
    <w:name w:val="WW8Num18z2"/>
    <w:rPr>
      <w:rFonts w:ascii="Symbol" w:eastAsia="Symbol" w:hAnsi="Symbol" w:cs="Symbol" w:hint="default"/>
      <w:w w:val="100"/>
      <w:sz w:val="28"/>
      <w:szCs w:val="28"/>
      <w:lang w:val="en-US" w:bidi="en-US"/>
    </w:rPr>
  </w:style>
  <w:style w:type="character" w:customStyle="1" w:styleId="WW8Num19z0">
    <w:name w:val="WW8Num19z0"/>
    <w:rPr>
      <w:rFonts w:hint="default"/>
      <w:lang w:val="en-US" w:bidi="en-US"/>
    </w:rPr>
  </w:style>
  <w:style w:type="character" w:customStyle="1" w:styleId="WW8Num19z1">
    <w:name w:val="WW8Num19z1"/>
    <w:rPr>
      <w:rFonts w:ascii="Times New Roman" w:eastAsia="Times New Roman" w:hAnsi="Times New Roman" w:cs="Times New Roman" w:hint="default"/>
      <w:w w:val="100"/>
      <w:sz w:val="28"/>
      <w:szCs w:val="28"/>
      <w:lang w:val="en-US" w:bidi="en-US"/>
    </w:rPr>
  </w:style>
  <w:style w:type="character" w:customStyle="1" w:styleId="WW8Num20z0">
    <w:name w:val="WW8Num20z0"/>
    <w:rPr>
      <w:rFonts w:ascii="Times New Roman" w:eastAsia="Times New Roman" w:hAnsi="Times New Roman" w:cs="Times New Roman" w:hint="default"/>
      <w:w w:val="100"/>
      <w:sz w:val="28"/>
      <w:szCs w:val="28"/>
      <w:lang w:val="en-US" w:bidi="en-US"/>
    </w:rPr>
  </w:style>
  <w:style w:type="character" w:customStyle="1" w:styleId="WW8Num20z1">
    <w:name w:val="WW8Num20z1"/>
    <w:rPr>
      <w:rFonts w:ascii="Symbol" w:eastAsia="Symbol" w:hAnsi="Symbol" w:cs="Symbol" w:hint="default"/>
      <w:w w:val="100"/>
      <w:sz w:val="28"/>
      <w:szCs w:val="28"/>
      <w:lang w:val="en-US" w:bidi="en-US"/>
    </w:rPr>
  </w:style>
  <w:style w:type="character" w:customStyle="1" w:styleId="WW8Num20z2">
    <w:name w:val="WW8Num20z2"/>
    <w:rPr>
      <w:rFonts w:hint="default"/>
      <w:lang w:val="en-US" w:bidi="en-US"/>
    </w:rPr>
  </w:style>
  <w:style w:type="character" w:customStyle="1" w:styleId="WW8Num21z0">
    <w:name w:val="WW8Num21z0"/>
    <w:rPr>
      <w:rFonts w:hint="default"/>
      <w:lang w:val="en-US" w:bidi="en-US"/>
    </w:rPr>
  </w:style>
  <w:style w:type="character" w:customStyle="1" w:styleId="WW8Num21z1">
    <w:name w:val="WW8Num21z1"/>
    <w:rPr>
      <w:rFonts w:hint="default"/>
      <w:w w:val="100"/>
      <w:u w:val="thick" w:color="000000"/>
      <w:lang w:val="en-US" w:bidi="en-US"/>
    </w:rPr>
  </w:style>
  <w:style w:type="character" w:customStyle="1" w:styleId="WW8Num22z0">
    <w:name w:val="WW8Num22z0"/>
    <w:rPr>
      <w:rFonts w:ascii="Times New Roman" w:eastAsia="Times New Roman" w:hAnsi="Times New Roman" w:cs="Times New Roman" w:hint="default"/>
      <w:w w:val="100"/>
      <w:sz w:val="28"/>
      <w:szCs w:val="28"/>
      <w:lang w:val="en-US" w:bidi="en-US"/>
    </w:rPr>
  </w:style>
  <w:style w:type="character" w:customStyle="1" w:styleId="WW8Num22z1">
    <w:name w:val="WW8Num22z1"/>
    <w:rPr>
      <w:rFonts w:hint="default"/>
      <w:lang w:val="en-US" w:bidi="en-US"/>
    </w:rPr>
  </w:style>
  <w:style w:type="character" w:customStyle="1" w:styleId="WW8Num23z0">
    <w:name w:val="WW8Num23z0"/>
    <w:rPr>
      <w:rFonts w:hint="default"/>
      <w:lang w:val="en-US" w:bidi="en-US"/>
    </w:rPr>
  </w:style>
  <w:style w:type="character" w:customStyle="1" w:styleId="WW8Num23z1">
    <w:name w:val="WW8Num23z1"/>
    <w:rPr>
      <w:rFonts w:ascii="Times New Roman" w:eastAsia="Times New Roman" w:hAnsi="Times New Roman" w:cs="Times New Roman" w:hint="default"/>
      <w:w w:val="100"/>
      <w:sz w:val="28"/>
      <w:szCs w:val="28"/>
      <w:lang w:val="en-US" w:bidi="en-US"/>
    </w:rPr>
  </w:style>
  <w:style w:type="character" w:customStyle="1" w:styleId="WW8Num24z0">
    <w:name w:val="WW8Num24z0"/>
    <w:rPr>
      <w:rFonts w:hint="default"/>
      <w:lang w:val="en-US" w:bidi="en-US"/>
    </w:rPr>
  </w:style>
  <w:style w:type="character" w:customStyle="1" w:styleId="WW8Num24z1">
    <w:name w:val="WW8Num24z1"/>
    <w:rPr>
      <w:rFonts w:ascii="Times New Roman" w:eastAsia="Times New Roman" w:hAnsi="Times New Roman" w:cs="Times New Roman" w:hint="default"/>
      <w:w w:val="100"/>
      <w:sz w:val="26"/>
      <w:szCs w:val="26"/>
      <w:lang w:val="en-US" w:bidi="en-US"/>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rPr>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ListParagraph">
    <w:name w:val="List Paragraph"/>
    <w:basedOn w:val="Normal"/>
    <w:qFormat/>
    <w:pPr>
      <w:ind w:left="860" w:hanging="361"/>
    </w:pPr>
  </w:style>
  <w:style w:type="paragraph" w:customStyle="1" w:styleId="TableParagraph">
    <w:name w:val="Table Paragraph"/>
    <w:basedOn w:val="Normal"/>
  </w:style>
  <w:style w:type="paragraph" w:customStyle="1" w:styleId="HeaderandFooter">
    <w:name w:val="Header and Footer"/>
    <w:basedOn w:val="Normal"/>
    <w:pPr>
      <w:suppressLineNumbers/>
      <w:tabs>
        <w:tab w:val="center" w:pos="4623"/>
        <w:tab w:val="right" w:pos="9246"/>
      </w:tabs>
    </w:pPr>
  </w:style>
  <w:style w:type="paragraph" w:styleId="Footer">
    <w:name w:val="footer"/>
    <w:basedOn w:val="HeaderandFooter"/>
  </w:style>
  <w:style w:type="paragraph" w:customStyle="1" w:styleId="FrameContents">
    <w:name w:val="Frame Contents"/>
    <w:basedOn w:val="Normal"/>
  </w:style>
  <w:style w:type="paragraph" w:styleId="Header">
    <w:name w:val="header"/>
    <w:basedOn w:val="HeaderandFooter"/>
  </w:style>
  <w:style w:type="character" w:styleId="Strong">
    <w:name w:val="Strong"/>
    <w:basedOn w:val="DefaultParagraphFont"/>
    <w:uiPriority w:val="22"/>
    <w:qFormat/>
    <w:rsid w:val="000C1529"/>
    <w:rPr>
      <w:b/>
      <w:bCs/>
    </w:rPr>
  </w:style>
  <w:style w:type="paragraph" w:styleId="NormalWeb">
    <w:name w:val="Normal (Web)"/>
    <w:basedOn w:val="Normal"/>
    <w:uiPriority w:val="99"/>
    <w:semiHidden/>
    <w:unhideWhenUsed/>
    <w:rsid w:val="003D316B"/>
    <w:pPr>
      <w:widowControl/>
      <w:suppressAutoHyphens w:val="0"/>
      <w:autoSpaceDE/>
      <w:spacing w:before="100" w:beforeAutospacing="1" w:after="100" w:afterAutospacing="1"/>
    </w:pPr>
    <w:rPr>
      <w:sz w:val="24"/>
      <w:szCs w:val="24"/>
      <w:lang w:val="en-IN" w:eastAsia="en-IN" w:bidi="ar-SA"/>
    </w:rPr>
  </w:style>
  <w:style w:type="character" w:styleId="Emphasis">
    <w:name w:val="Emphasis"/>
    <w:basedOn w:val="DefaultParagraphFont"/>
    <w:uiPriority w:val="20"/>
    <w:qFormat/>
    <w:rsid w:val="003D316B"/>
    <w:rPr>
      <w:i/>
      <w:iCs/>
    </w:rPr>
  </w:style>
  <w:style w:type="character" w:styleId="UnresolvedMention">
    <w:name w:val="Unresolved Mention"/>
    <w:basedOn w:val="DefaultParagraphFont"/>
    <w:uiPriority w:val="99"/>
    <w:semiHidden/>
    <w:unhideWhenUsed/>
    <w:rsid w:val="002146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38019">
      <w:bodyDiv w:val="1"/>
      <w:marLeft w:val="0"/>
      <w:marRight w:val="0"/>
      <w:marTop w:val="0"/>
      <w:marBottom w:val="0"/>
      <w:divBdr>
        <w:top w:val="none" w:sz="0" w:space="0" w:color="auto"/>
        <w:left w:val="none" w:sz="0" w:space="0" w:color="auto"/>
        <w:bottom w:val="none" w:sz="0" w:space="0" w:color="auto"/>
        <w:right w:val="none" w:sz="0" w:space="0" w:color="auto"/>
      </w:divBdr>
    </w:div>
    <w:div w:id="434441330">
      <w:bodyDiv w:val="1"/>
      <w:marLeft w:val="0"/>
      <w:marRight w:val="0"/>
      <w:marTop w:val="0"/>
      <w:marBottom w:val="0"/>
      <w:divBdr>
        <w:top w:val="none" w:sz="0" w:space="0" w:color="auto"/>
        <w:left w:val="none" w:sz="0" w:space="0" w:color="auto"/>
        <w:bottom w:val="none" w:sz="0" w:space="0" w:color="auto"/>
        <w:right w:val="none" w:sz="0" w:space="0" w:color="auto"/>
      </w:divBdr>
    </w:div>
    <w:div w:id="87558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3.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youtube.com/watch?v=W25TEa93T_I"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en.wikipedia.org/wiki/Random_forest"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en.wikipedia.org/wiki/Decision_tre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kaggle.com/rajyellow46/wine-quality" TargetMode="External"/><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researchgate.net/publication/350110244_Prediction_of_Wine_Quality_Using_Machine_Learning_Algorithms"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2710</Words>
  <Characters>15449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18123</CharactersWithSpaces>
  <SharedDoc>false</SharedDoc>
  <HLinks>
    <vt:vector size="36" baseType="variant">
      <vt:variant>
        <vt:i4>8323125</vt:i4>
      </vt:variant>
      <vt:variant>
        <vt:i4>15</vt:i4>
      </vt:variant>
      <vt:variant>
        <vt:i4>0</vt:i4>
      </vt:variant>
      <vt:variant>
        <vt:i4>5</vt:i4>
      </vt:variant>
      <vt:variant>
        <vt:lpwstr>http://en.wikipedia.org/wiki/Smartphone</vt:lpwstr>
      </vt:variant>
      <vt:variant>
        <vt:lpwstr/>
      </vt:variant>
      <vt:variant>
        <vt:i4>1966173</vt:i4>
      </vt:variant>
      <vt:variant>
        <vt:i4>12</vt:i4>
      </vt:variant>
      <vt:variant>
        <vt:i4>0</vt:i4>
      </vt:variant>
      <vt:variant>
        <vt:i4>5</vt:i4>
      </vt:variant>
      <vt:variant>
        <vt:lpwstr>http://en.wikipedia.org/wiki/Touchscreen</vt:lpwstr>
      </vt:variant>
      <vt:variant>
        <vt:lpwstr/>
      </vt:variant>
      <vt:variant>
        <vt:i4>4522008</vt:i4>
      </vt:variant>
      <vt:variant>
        <vt:i4>9</vt:i4>
      </vt:variant>
      <vt:variant>
        <vt:i4>0</vt:i4>
      </vt:variant>
      <vt:variant>
        <vt:i4>5</vt:i4>
      </vt:variant>
      <vt:variant>
        <vt:lpwstr>http://en.wikipedia.org/wiki/Direct_manipulation_interface</vt:lpwstr>
      </vt:variant>
      <vt:variant>
        <vt:lpwstr/>
      </vt:variant>
      <vt:variant>
        <vt:i4>6160442</vt:i4>
      </vt:variant>
      <vt:variant>
        <vt:i4>6</vt:i4>
      </vt:variant>
      <vt:variant>
        <vt:i4>0</vt:i4>
      </vt:variant>
      <vt:variant>
        <vt:i4>5</vt:i4>
      </vt:variant>
      <vt:variant>
        <vt:lpwstr>http://en.wikipedia.org/wiki/User_interface</vt:lpwstr>
      </vt:variant>
      <vt:variant>
        <vt:lpwstr/>
      </vt:variant>
      <vt:variant>
        <vt:i4>8060989</vt:i4>
      </vt:variant>
      <vt:variant>
        <vt:i4>3</vt:i4>
      </vt:variant>
      <vt:variant>
        <vt:i4>0</vt:i4>
      </vt:variant>
      <vt:variant>
        <vt:i4>5</vt:i4>
      </vt:variant>
      <vt:variant>
        <vt:lpwstr>http://en.wikipedia.org/wiki/Google</vt:lpwstr>
      </vt:variant>
      <vt:variant>
        <vt:lpwstr/>
      </vt:variant>
      <vt:variant>
        <vt:i4>1638525</vt:i4>
      </vt:variant>
      <vt:variant>
        <vt:i4>0</vt:i4>
      </vt:variant>
      <vt:variant>
        <vt:i4>0</vt:i4>
      </vt:variant>
      <vt:variant>
        <vt:i4>5</vt:i4>
      </vt:variant>
      <vt:variant>
        <vt:lpwstr>http://en.wikipedia.org/wiki/Linux_kernel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Madhavi Ram</dc:creator>
  <cp:keywords/>
  <cp:lastModifiedBy>Nithin Kumar 12D2</cp:lastModifiedBy>
  <cp:revision>2</cp:revision>
  <cp:lastPrinted>1899-12-31T18:30:00Z</cp:lastPrinted>
  <dcterms:created xsi:type="dcterms:W3CDTF">2021-09-12T18:35:00Z</dcterms:created>
  <dcterms:modified xsi:type="dcterms:W3CDTF">2021-09-12T18:35:00Z</dcterms:modified>
</cp:coreProperties>
</file>